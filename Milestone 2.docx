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9AEF" w14:textId="77777777" w:rsidR="00B6527F" w:rsidRPr="007358B0" w:rsidRDefault="00B6527F" w:rsidP="00B6527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358B0">
        <w:rPr>
          <w:rFonts w:ascii="Times New Roman" w:hAnsi="Times New Roman" w:cs="Times New Roman"/>
          <w:b/>
          <w:bCs/>
          <w:sz w:val="32"/>
          <w:szCs w:val="32"/>
          <w:lang w:val="en-IN"/>
        </w:rPr>
        <w:t>VISITOR MANAGEMENT SYSTEM USING</w:t>
      </w:r>
    </w:p>
    <w:p w14:paraId="1565AF2C" w14:textId="77777777" w:rsidR="00B6527F" w:rsidRPr="007358B0" w:rsidRDefault="00B6527F" w:rsidP="00B6527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358B0">
        <w:rPr>
          <w:rFonts w:ascii="Times New Roman" w:hAnsi="Times New Roman" w:cs="Times New Roman"/>
          <w:b/>
          <w:bCs/>
          <w:sz w:val="32"/>
          <w:szCs w:val="32"/>
          <w:lang w:val="en-IN"/>
        </w:rPr>
        <w:t>SERVICENOW</w:t>
      </w:r>
    </w:p>
    <w:p w14:paraId="35FD904D" w14:textId="77777777" w:rsidR="00B6527F" w:rsidRDefault="00B6527F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6D30DB" w14:textId="70E5ABD2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Milestone 2: Data Model Design</w:t>
      </w:r>
    </w:p>
    <w:p w14:paraId="69F80A3D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6BADA757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</w:rPr>
        <w:t>Design and implement the database structure for the Visitor Management System by creating custom tables, defining fields, and establishing relationships between employees and visitors.</w:t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1178E9F2">
          <v:rect id="_x0000_i1025" style="width:0;height:1.5pt" o:hrstd="t" o:hr="t" fillcolor="#a0a0a0" stroked="f"/>
        </w:pict>
      </w:r>
    </w:p>
    <w:p w14:paraId="7FF9A4FF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 Create Employee Details Table</w:t>
      </w:r>
    </w:p>
    <w:p w14:paraId="273BB629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Navigation</w:t>
      </w: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8C80F8C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Studio → Create Application File → Table</w:t>
      </w:r>
    </w:p>
    <w:p w14:paraId="6E0940BA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</w:t>
      </w: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358B0">
        <w:rPr>
          <w:rFonts w:ascii="Times New Roman" w:hAnsi="Times New Roman" w:cs="Times New Roman"/>
          <w:sz w:val="24"/>
          <w:szCs w:val="24"/>
        </w:rPr>
        <w:t>Employee Details</w:t>
      </w:r>
    </w:p>
    <w:p w14:paraId="74051BB9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Fields</w:t>
      </w: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30587AA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Employee ID</w:t>
      </w:r>
    </w:p>
    <w:p w14:paraId="06323730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Employee Name</w:t>
      </w:r>
    </w:p>
    <w:p w14:paraId="4F7BE948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Email</w:t>
      </w:r>
    </w:p>
    <w:p w14:paraId="5FB14C82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Phone Number</w:t>
      </w:r>
    </w:p>
    <w:p w14:paraId="2FD0EE38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Department</w:t>
      </w:r>
    </w:p>
    <w:p w14:paraId="7D4FAFC2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Designation</w:t>
      </w:r>
    </w:p>
    <w:p w14:paraId="7516A860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Location</w:t>
      </w:r>
    </w:p>
    <w:p w14:paraId="0146514E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Status</w:t>
      </w:r>
    </w:p>
    <w:p w14:paraId="01A9DC81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6C7CF90F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The Employee table stores information about employees who can act as hosts for visitors.</w:t>
      </w:r>
    </w:p>
    <w:p w14:paraId="116BA2A2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94AD47A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2B9453F" wp14:editId="58A247A5">
            <wp:extent cx="5943600" cy="3101340"/>
            <wp:effectExtent l="0" t="0" r="0" b="3810"/>
            <wp:docPr id="13454450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2BED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66B3A8AD">
          <v:rect id="_x0000_i1026" style="width:0;height:1.5pt" o:hrstd="t" o:hr="t" fillcolor="#a0a0a0" stroked="f"/>
        </w:pict>
      </w:r>
    </w:p>
    <w:p w14:paraId="2B901A9C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64A362E6" wp14:editId="6B160936">
            <wp:extent cx="5943600" cy="3179506"/>
            <wp:effectExtent l="0" t="0" r="0" b="1905"/>
            <wp:docPr id="2718468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682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9A1B8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39E01E2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2: Create Visitor Details Table</w:t>
      </w:r>
    </w:p>
    <w:p w14:paraId="6FBB2679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Create another custom table.</w:t>
      </w:r>
    </w:p>
    <w:p w14:paraId="79BFD4F5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Fields:</w:t>
      </w:r>
    </w:p>
    <w:p w14:paraId="4F59B583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Visitor Name</w:t>
      </w:r>
    </w:p>
    <w:p w14:paraId="3F953BD4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Phone Number</w:t>
      </w:r>
    </w:p>
    <w:p w14:paraId="5B251AAB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Email</w:t>
      </w:r>
    </w:p>
    <w:p w14:paraId="397CE61E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Company Name</w:t>
      </w:r>
    </w:p>
    <w:p w14:paraId="0794D821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 Date (Date/Time)</w:t>
      </w:r>
    </w:p>
    <w:p w14:paraId="74342B8C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Employee Host</w:t>
      </w:r>
    </w:p>
    <w:p w14:paraId="10779798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Purpose of Visit</w:t>
      </w:r>
    </w:p>
    <w:p w14:paraId="56FF4DE7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Status</w:t>
      </w:r>
    </w:p>
    <w:p w14:paraId="1B5C6CCA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 In Time</w:t>
      </w:r>
    </w:p>
    <w:p w14:paraId="43C63B01" w14:textId="77777777" w:rsidR="00C36E9E" w:rsidRPr="007358B0" w:rsidRDefault="00C36E9E" w:rsidP="00C36E9E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 Out Time</w:t>
      </w:r>
    </w:p>
    <w:p w14:paraId="26D262FE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2C64A4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721DD485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The Visitor table stores visitor details, visit schedules, approval status, and check-in/check-out information.</w:t>
      </w:r>
    </w:p>
    <w:p w14:paraId="7D6EF6B6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4FBA2D3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476C5FE4" wp14:editId="23A790A9">
            <wp:extent cx="3960214" cy="2103120"/>
            <wp:effectExtent l="0" t="0" r="2540" b="0"/>
            <wp:docPr id="3116786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78655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214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321F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155AE4CB">
          <v:rect id="_x0000_i1027" style="width:0;height:1.5pt" o:hrstd="t" o:hr="t" fillcolor="#a0a0a0" stroked="f"/>
        </w:pict>
      </w:r>
    </w:p>
    <w:p w14:paraId="3D69B551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3: Create Reference Relationship</w:t>
      </w:r>
    </w:p>
    <w:p w14:paraId="1B5DA70A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Reference Field</w:t>
      </w:r>
    </w:p>
    <w:p w14:paraId="72DDF077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Employee Host</w:t>
      </w:r>
    </w:p>
    <w:p w14:paraId="475EEA29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Reference Table</w:t>
      </w:r>
    </w:p>
    <w:p w14:paraId="1F49F426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Employee</w:t>
      </w:r>
    </w:p>
    <w:p w14:paraId="732813B1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Relationship</w:t>
      </w:r>
    </w:p>
    <w:p w14:paraId="63886EDA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One Employee → Many Visitors</w:t>
      </w:r>
    </w:p>
    <w:p w14:paraId="04117D49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2E001610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This relationship associates each visitor request with an employee host and enables administrators to track visitors assigned to a specific employee.</w:t>
      </w:r>
    </w:p>
    <w:p w14:paraId="545B34A9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5B080175">
          <v:rect id="_x0000_i1029" style="width:0;height:1.5pt" o:hrstd="t" o:hr="t" fillcolor="#a0a0a0" stroked="f"/>
        </w:pict>
      </w:r>
    </w:p>
    <w:p w14:paraId="4A0010DC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4: Create Application Modules</w:t>
      </w:r>
    </w:p>
    <w:p w14:paraId="7F939D1D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Navigation</w:t>
      </w:r>
    </w:p>
    <w:p w14:paraId="5CFF4F87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All → Application Menus &amp; Modules</w:t>
      </w:r>
    </w:p>
    <w:p w14:paraId="499AE0C2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Modules Created</w:t>
      </w:r>
    </w:p>
    <w:p w14:paraId="55AD4FD6" w14:textId="77777777" w:rsidR="00C36E9E" w:rsidRPr="007358B0" w:rsidRDefault="00C36E9E" w:rsidP="00C36E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Visitors</w:t>
      </w:r>
    </w:p>
    <w:p w14:paraId="74DCAB04" w14:textId="77777777" w:rsidR="00C36E9E" w:rsidRPr="007358B0" w:rsidRDefault="00C36E9E" w:rsidP="00C36E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Create Visitor Request</w:t>
      </w:r>
    </w:p>
    <w:p w14:paraId="5099B655" w14:textId="77777777" w:rsidR="00C36E9E" w:rsidRPr="007358B0" w:rsidRDefault="00C36E9E" w:rsidP="00C36E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Employees</w:t>
      </w:r>
    </w:p>
    <w:p w14:paraId="33F4BAB7" w14:textId="77777777" w:rsidR="00C36E9E" w:rsidRPr="007358B0" w:rsidRDefault="00C36E9E" w:rsidP="00C36E9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Host Visitor Requests</w:t>
      </w:r>
    </w:p>
    <w:p w14:paraId="4EABBE2B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2DAB6099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The application modules provide easy navigation to different functionalities of the Visitor Management System.</w:t>
      </w:r>
    </w:p>
    <w:p w14:paraId="22A5936B" w14:textId="77777777" w:rsidR="00C36E9E" w:rsidRPr="007358B0" w:rsidRDefault="00C36E9E" w:rsidP="00C36E9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Visitors – </w:t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t>Displays all visitor records available in the system.</w:t>
      </w:r>
    </w:p>
    <w:p w14:paraId="45152E70" w14:textId="77777777" w:rsidR="00C36E9E" w:rsidRPr="007358B0" w:rsidRDefault="00C36E9E" w:rsidP="00C36E9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Create Visitor Request – </w:t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t>Allows users to submit a new visitor request.</w:t>
      </w:r>
    </w:p>
    <w:p w14:paraId="58A34BDD" w14:textId="77777777" w:rsidR="00C36E9E" w:rsidRPr="007358B0" w:rsidRDefault="00C36E9E" w:rsidP="00C36E9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Employees – </w:t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t>Displays employee records that act as visitor hosts.</w:t>
      </w:r>
    </w:p>
    <w:p w14:paraId="0BA23A93" w14:textId="77777777" w:rsidR="00C36E9E" w:rsidRPr="007358B0" w:rsidRDefault="00C36E9E" w:rsidP="00C36E9E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>Host Visitor Requests – Allows users to view and track their submitted visitor requests.</w:t>
      </w:r>
    </w:p>
    <w:p w14:paraId="69ADD258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Deliverable</w:t>
      </w:r>
    </w:p>
    <w:p w14:paraId="4C6B7BF8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Application modules were successfully created and configured to improve accessibility and navigation within the Visitor Management System.</w:t>
      </w:r>
    </w:p>
    <w:p w14:paraId="527FB88D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lastRenderedPageBreak/>
        <w:br/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E656D45" wp14:editId="441DF404">
            <wp:extent cx="2326687" cy="3057779"/>
            <wp:effectExtent l="0" t="0" r="0" b="9525"/>
            <wp:docPr id="1952543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4369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87" cy="305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E2CD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5D2CCACE">
          <v:rect id="_x0000_i1028" style="width:0;height:1.5pt" o:hrstd="t" o:hr="t" fillcolor="#a0a0a0" stroked="f"/>
        </w:pict>
      </w:r>
    </w:p>
    <w:p w14:paraId="5D248353" w14:textId="77777777" w:rsidR="00C36E9E" w:rsidRPr="007358B0" w:rsidRDefault="00C36E9E" w:rsidP="00C36E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Learning Outcomes</w:t>
      </w:r>
    </w:p>
    <w:p w14:paraId="5CCEF179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• Created custom tables.</w:t>
      </w:r>
    </w:p>
    <w:p w14:paraId="0A12A57F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• Extended Task table.</w:t>
      </w:r>
    </w:p>
    <w:p w14:paraId="0863BA41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• Created relationships.</w:t>
      </w:r>
    </w:p>
    <w:p w14:paraId="74ECFD2B" w14:textId="77777777" w:rsidR="00C36E9E" w:rsidRPr="007358B0" w:rsidRDefault="00C36E9E" w:rsidP="00C36E9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• Built navigation modules.</w:t>
      </w:r>
    </w:p>
    <w:p w14:paraId="04E047A6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1A0A1D"/>
    <w:multiLevelType w:val="multilevel"/>
    <w:tmpl w:val="6D2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C2969CF"/>
    <w:multiLevelType w:val="hybridMultilevel"/>
    <w:tmpl w:val="CDE8C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7F612F5"/>
    <w:multiLevelType w:val="multilevel"/>
    <w:tmpl w:val="E50C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71008299">
    <w:abstractNumId w:val="20"/>
  </w:num>
  <w:num w:numId="2" w16cid:durableId="338124497">
    <w:abstractNumId w:val="12"/>
  </w:num>
  <w:num w:numId="3" w16cid:durableId="1639724492">
    <w:abstractNumId w:val="10"/>
  </w:num>
  <w:num w:numId="4" w16cid:durableId="224461074">
    <w:abstractNumId w:val="24"/>
  </w:num>
  <w:num w:numId="5" w16cid:durableId="89012536">
    <w:abstractNumId w:val="13"/>
  </w:num>
  <w:num w:numId="6" w16cid:durableId="1361398207">
    <w:abstractNumId w:val="17"/>
  </w:num>
  <w:num w:numId="7" w16cid:durableId="753480117">
    <w:abstractNumId w:val="19"/>
  </w:num>
  <w:num w:numId="8" w16cid:durableId="573783407">
    <w:abstractNumId w:val="9"/>
  </w:num>
  <w:num w:numId="9" w16cid:durableId="1769738776">
    <w:abstractNumId w:val="7"/>
  </w:num>
  <w:num w:numId="10" w16cid:durableId="945962376">
    <w:abstractNumId w:val="6"/>
  </w:num>
  <w:num w:numId="11" w16cid:durableId="1668554061">
    <w:abstractNumId w:val="5"/>
  </w:num>
  <w:num w:numId="12" w16cid:durableId="969436976">
    <w:abstractNumId w:val="4"/>
  </w:num>
  <w:num w:numId="13" w16cid:durableId="1026256009">
    <w:abstractNumId w:val="8"/>
  </w:num>
  <w:num w:numId="14" w16cid:durableId="1764492889">
    <w:abstractNumId w:val="3"/>
  </w:num>
  <w:num w:numId="15" w16cid:durableId="108865239">
    <w:abstractNumId w:val="2"/>
  </w:num>
  <w:num w:numId="16" w16cid:durableId="145126908">
    <w:abstractNumId w:val="1"/>
  </w:num>
  <w:num w:numId="17" w16cid:durableId="1955286408">
    <w:abstractNumId w:val="0"/>
  </w:num>
  <w:num w:numId="18" w16cid:durableId="818880880">
    <w:abstractNumId w:val="15"/>
  </w:num>
  <w:num w:numId="19" w16cid:durableId="1667436119">
    <w:abstractNumId w:val="16"/>
  </w:num>
  <w:num w:numId="20" w16cid:durableId="144784199">
    <w:abstractNumId w:val="22"/>
  </w:num>
  <w:num w:numId="21" w16cid:durableId="794326945">
    <w:abstractNumId w:val="18"/>
  </w:num>
  <w:num w:numId="22" w16cid:durableId="609750261">
    <w:abstractNumId w:val="11"/>
  </w:num>
  <w:num w:numId="23" w16cid:durableId="1124612825">
    <w:abstractNumId w:val="25"/>
  </w:num>
  <w:num w:numId="24" w16cid:durableId="928777264">
    <w:abstractNumId w:val="21"/>
  </w:num>
  <w:num w:numId="25" w16cid:durableId="1961522604">
    <w:abstractNumId w:val="23"/>
  </w:num>
  <w:num w:numId="26" w16cid:durableId="16989196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9E"/>
    <w:rsid w:val="00544160"/>
    <w:rsid w:val="00645252"/>
    <w:rsid w:val="006D3D74"/>
    <w:rsid w:val="0083569A"/>
    <w:rsid w:val="00A9204E"/>
    <w:rsid w:val="00B6527F"/>
    <w:rsid w:val="00C3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B8A2B"/>
  <w15:chartTrackingRefBased/>
  <w15:docId w15:val="{44D213FB-281F-4513-AD02-456A537C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E9E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C36E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1960\AppData\Local\Microsoft\Office\16.0\DTS\en-IN%7b2FE5E7A4-A245-48D0-B5A7-E4AF08252D80%7d\%7b6D254246-7A98-4536-B599-D9875149E62D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{6D254246-7A98-4536-B599-D9875149E62D}TF2de6fc23-48e8-448b-960e-1bdc6e9248ab4ef8d1ac_win32-7424dd8ab5ea</Template>
  <TotalTime>0</TotalTime>
  <Pages>4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91960</dc:creator>
  <cp:keywords/>
  <dc:description/>
  <cp:lastModifiedBy>rajavishal206@gmail.com</cp:lastModifiedBy>
  <cp:revision>2</cp:revision>
  <dcterms:created xsi:type="dcterms:W3CDTF">2026-06-18T06:04:00Z</dcterms:created>
  <dcterms:modified xsi:type="dcterms:W3CDTF">2026-06-18T06:13:00Z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