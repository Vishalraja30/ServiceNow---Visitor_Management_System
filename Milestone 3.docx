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B8E2" w14:textId="77777777" w:rsidR="009F0B00" w:rsidRPr="007358B0" w:rsidRDefault="009F0B00" w:rsidP="009F0B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VISITOR MANAGEMENT SYSTEM USING</w:t>
      </w:r>
    </w:p>
    <w:p w14:paraId="6E929662" w14:textId="77777777" w:rsidR="009F0B00" w:rsidRPr="007358B0" w:rsidRDefault="009F0B00" w:rsidP="009F0B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358B0">
        <w:rPr>
          <w:rFonts w:ascii="Times New Roman" w:hAnsi="Times New Roman" w:cs="Times New Roman"/>
          <w:b/>
          <w:bCs/>
          <w:sz w:val="32"/>
          <w:szCs w:val="32"/>
          <w:lang w:val="en-IN"/>
        </w:rPr>
        <w:t>SERVICENOW</w:t>
      </w:r>
    </w:p>
    <w:p w14:paraId="15577A91" w14:textId="77777777" w:rsidR="009F0B00" w:rsidRDefault="009F0B00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123F29" w14:textId="59BBD140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Milestone 3: Business Logic and Security</w:t>
      </w:r>
    </w:p>
    <w:p w14:paraId="2D0DF9A3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0C2EB1B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</w:rPr>
        <w:t>Implement business logic, form customization, validation rules, and user interface configurations to automate visitor management processes and improve user experience.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36FC49D6">
          <v:rect id="_x0000_i1025" style="width:0;height:1.5pt" o:hrstd="t" o:hr="t" fillcolor="#a0a0a0" stroked="f"/>
        </w:pict>
      </w:r>
    </w:p>
    <w:p w14:paraId="7664889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1: Configure Form Layout</w:t>
      </w:r>
    </w:p>
    <w:p w14:paraId="09D974F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Navigation:</w:t>
      </w:r>
    </w:p>
    <w:p w14:paraId="76689BF7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 xml:space="preserve">Open </w:t>
      </w:r>
      <w:r w:rsidRPr="007358B0">
        <w:rPr>
          <w:rFonts w:ascii="Times New Roman" w:hAnsi="Times New Roman" w:cs="Times New Roman"/>
          <w:sz w:val="24"/>
          <w:szCs w:val="24"/>
        </w:rPr>
        <w:t>Visitor Form</w:t>
      </w:r>
    </w:p>
    <w:p w14:paraId="26343F14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Right Click</w:t>
      </w:r>
    </w:p>
    <w:p w14:paraId="3D64AEE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Configure</w:t>
      </w:r>
    </w:p>
    <w:p w14:paraId="5A97403E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Form Layout</w:t>
      </w:r>
    </w:p>
    <w:p w14:paraId="7788605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</w:rPr>
        <w:t>Arrange fields in a logical order to improve usability and data entry efficiency</w:t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5E3DC71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E9809E9" wp14:editId="09C10E82">
            <wp:extent cx="4495404" cy="2849880"/>
            <wp:effectExtent l="0" t="0" r="635" b="7620"/>
            <wp:docPr id="8455734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3499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404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CACCC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2: Create UI Policies</w:t>
      </w:r>
    </w:p>
    <w:p w14:paraId="1CCDEE7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23423BB3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Dynamically control field visibility and improve the user experience by displaying relevant fields based on the visitor's status.</w:t>
      </w:r>
    </w:p>
    <w:p w14:paraId="3EF90E2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</w:t>
      </w:r>
    </w:p>
    <w:p w14:paraId="73A0DCFC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System UI → UI Policies</w:t>
      </w:r>
    </w:p>
    <w:p w14:paraId="7D4AA22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 New UI Policy</w:t>
      </w:r>
    </w:p>
    <w:p w14:paraId="333CE1F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7A95AC8">
          <v:rect id="_x0000_i1029" style="width:0;height:1.5pt" o:hrstd="t" o:hr="t" fillcolor="#a0a0a0" stroked="f"/>
        </w:pict>
      </w:r>
    </w:p>
    <w:p w14:paraId="41B62C3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UI Policy 1: Display Check In Time</w:t>
      </w:r>
    </w:p>
    <w:p w14:paraId="04CBA94E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p w14:paraId="142ACEF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</w:t>
      </w:r>
    </w:p>
    <w:p w14:paraId="49525AA1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Condition</w:t>
      </w:r>
    </w:p>
    <w:p w14:paraId="776BB33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Status = Checked In</w:t>
      </w:r>
    </w:p>
    <w:p w14:paraId="79C7584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t>OR</w:t>
      </w:r>
    </w:p>
    <w:p w14:paraId="6F92ECE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Status = Checked Out</w:t>
      </w:r>
    </w:p>
    <w:p w14:paraId="7297CBB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UI Policy Action</w:t>
      </w:r>
    </w:p>
    <w:p w14:paraId="446EE4F3" w14:textId="77777777" w:rsidR="004B3A4C" w:rsidRPr="007358B0" w:rsidRDefault="004B3A4C" w:rsidP="004B3A4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In Time → Visible = True</w:t>
      </w:r>
    </w:p>
    <w:p w14:paraId="6D522467" w14:textId="77777777" w:rsidR="004B3A4C" w:rsidRPr="007358B0" w:rsidRDefault="004B3A4C" w:rsidP="004B3A4C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In Time → Read Only = True</w:t>
      </w:r>
    </w:p>
    <w:p w14:paraId="034B735D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009578A7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Displays the Check In Time field after the visitor has been checked in and prevents users from modifying the recorded value.</w:t>
      </w:r>
    </w:p>
    <w:p w14:paraId="0142453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E56430E" wp14:editId="5E5741E8">
            <wp:extent cx="5935980" cy="3470384"/>
            <wp:effectExtent l="0" t="0" r="7620" b="0"/>
            <wp:docPr id="37171208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12085" name="Picture 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F47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488489B" wp14:editId="0B564EA9">
            <wp:extent cx="5943600" cy="1932249"/>
            <wp:effectExtent l="0" t="0" r="0" b="0"/>
            <wp:docPr id="3455112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1275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CA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6612ED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070C5B70">
          <v:rect id="_x0000_i1030" style="width:0;height:1.5pt" o:hrstd="t" o:hr="t" fillcolor="#a0a0a0" stroked="f"/>
        </w:pict>
      </w:r>
    </w:p>
    <w:p w14:paraId="1EF0C0AD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UI Policy 2: Display Check Out Time</w:t>
      </w:r>
    </w:p>
    <w:p w14:paraId="151C77A1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Table</w:t>
      </w:r>
    </w:p>
    <w:p w14:paraId="0026199C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Visitor</w:t>
      </w:r>
    </w:p>
    <w:p w14:paraId="50B1190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Condition</w:t>
      </w:r>
    </w:p>
    <w:p w14:paraId="351A644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Status = Checked Out</w:t>
      </w:r>
    </w:p>
    <w:p w14:paraId="5086099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UI Policy Action</w:t>
      </w:r>
    </w:p>
    <w:p w14:paraId="412B44EB" w14:textId="77777777" w:rsidR="004B3A4C" w:rsidRPr="007358B0" w:rsidRDefault="004B3A4C" w:rsidP="004B3A4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Out Time → Visible = True</w:t>
      </w:r>
    </w:p>
    <w:p w14:paraId="33FFBB65" w14:textId="77777777" w:rsidR="004B3A4C" w:rsidRPr="007358B0" w:rsidRDefault="004B3A4C" w:rsidP="004B3A4C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Out Time → Read Only = True</w:t>
      </w:r>
    </w:p>
    <w:p w14:paraId="74C4EB3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4181129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Displays the Check Out Time field only after the visitor has been checked out and prevents modification of the recorded timestamp.</w:t>
      </w:r>
    </w:p>
    <w:p w14:paraId="0FB33B3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9144F89" wp14:editId="6B3BFFB4">
            <wp:extent cx="5935980" cy="3427116"/>
            <wp:effectExtent l="0" t="0" r="7620" b="1905"/>
            <wp:docPr id="15599688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68806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2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4942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7CD7A6C" wp14:editId="20DE7FF1">
            <wp:extent cx="4677437" cy="1932249"/>
            <wp:effectExtent l="0" t="0" r="0" b="0"/>
            <wp:docPr id="5879212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1285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37" cy="193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C70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1176B2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001C94AF">
          <v:rect id="_x0000_i1026" style="width:0;height:1.5pt" o:hrstd="t" o:hr="t" fillcolor="#a0a0a0" stroked="f"/>
        </w:pict>
      </w:r>
    </w:p>
    <w:p w14:paraId="710336A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3: Create Custom Role</w:t>
      </w:r>
    </w:p>
    <w:p w14:paraId="235449A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Navigation:</w:t>
      </w:r>
    </w:p>
    <w:p w14:paraId="739B8E3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358B0">
        <w:rPr>
          <w:rFonts w:ascii="Times New Roman" w:hAnsi="Times New Roman" w:cs="Times New Roman"/>
          <w:sz w:val="24"/>
          <w:szCs w:val="24"/>
          <w:lang w:val="en-IN"/>
        </w:rPr>
        <w:t>sys_user_role.list</w:t>
      </w:r>
      <w:proofErr w:type="spellEnd"/>
    </w:p>
    <w:p w14:paraId="31ABFDC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Role 1:</w:t>
      </w:r>
    </w:p>
    <w:p w14:paraId="2E33391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x_1877525_visito_0.admin</w:t>
      </w:r>
    </w:p>
    <w:p w14:paraId="7E2329D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Assign role to Security.</w:t>
      </w:r>
    </w:p>
    <w:p w14:paraId="2608CCD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Role 2:</w:t>
      </w:r>
    </w:p>
    <w:p w14:paraId="3AA6FC5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t>x_1877525_visito_0.user.</w:t>
      </w:r>
    </w:p>
    <w:p w14:paraId="332B8433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Assign role To Employees.</w:t>
      </w:r>
    </w:p>
    <w:p w14:paraId="277B7644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2DEFA06" wp14:editId="0F2A77DF">
            <wp:extent cx="5943600" cy="2736004"/>
            <wp:effectExtent l="0" t="0" r="0" b="7620"/>
            <wp:docPr id="4244377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3776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CB1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B45689F" wp14:editId="60CB87F5">
            <wp:extent cx="5943600" cy="2401570"/>
            <wp:effectExtent l="0" t="0" r="0" b="0"/>
            <wp:docPr id="21326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09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40F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4: Create UI Actions</w:t>
      </w:r>
    </w:p>
    <w:p w14:paraId="63EA31F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2A8C3EA1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Provide administrators with quick actions to manage visitor requests directly from the Visitor form.</w:t>
      </w:r>
    </w:p>
    <w:p w14:paraId="614B752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UI Actions Created</w:t>
      </w:r>
    </w:p>
    <w:p w14:paraId="26DA9B75" w14:textId="77777777" w:rsidR="004B3A4C" w:rsidRPr="007358B0" w:rsidRDefault="004B3A4C" w:rsidP="004B3A4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Approve</w:t>
      </w:r>
    </w:p>
    <w:p w14:paraId="2B8AB11F" w14:textId="77777777" w:rsidR="004B3A4C" w:rsidRPr="007358B0" w:rsidRDefault="004B3A4C" w:rsidP="004B3A4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Reject</w:t>
      </w:r>
    </w:p>
    <w:p w14:paraId="02B9AF08" w14:textId="77777777" w:rsidR="004B3A4C" w:rsidRPr="007358B0" w:rsidRDefault="004B3A4C" w:rsidP="004B3A4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In</w:t>
      </w:r>
    </w:p>
    <w:p w14:paraId="287C854C" w14:textId="77777777" w:rsidR="004B3A4C" w:rsidRPr="007358B0" w:rsidRDefault="004B3A4C" w:rsidP="004B3A4C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Check Out</w:t>
      </w:r>
    </w:p>
    <w:p w14:paraId="4C1281B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Configuration</w:t>
      </w:r>
    </w:p>
    <w:p w14:paraId="7D07106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Each UI Action updates the visitor status and performs the required business logic.</w:t>
      </w:r>
    </w:p>
    <w:p w14:paraId="130E730E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2C6095F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t>These actions automate the visitor approval and visit tracking process, reducing manual effort and improving operational efficiency.</w:t>
      </w:r>
    </w:p>
    <w:p w14:paraId="1065C8D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2BA6EE" wp14:editId="54AFEC00">
            <wp:extent cx="5943600" cy="2326640"/>
            <wp:effectExtent l="0" t="0" r="0" b="0"/>
            <wp:docPr id="34745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589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F57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92A3E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BFD996F" wp14:editId="4AF42492">
            <wp:extent cx="5943600" cy="1951355"/>
            <wp:effectExtent l="0" t="0" r="0" b="0"/>
            <wp:docPr id="167815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57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A311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132BC896" wp14:editId="11BAEA47">
            <wp:extent cx="5943600" cy="2200910"/>
            <wp:effectExtent l="0" t="0" r="0" b="8890"/>
            <wp:docPr id="16373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43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ABA59B8" wp14:editId="6A10BCF6">
            <wp:extent cx="5943600" cy="2023533"/>
            <wp:effectExtent l="0" t="0" r="0" b="0"/>
            <wp:docPr id="206072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27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6012" cy="20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AE6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591561F" w14:textId="77777777" w:rsidR="004B3A4C" w:rsidRPr="007358B0" w:rsidRDefault="004B3A4C" w:rsidP="004B3A4C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3A1BFA5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2E1065" wp14:editId="4537C32A">
            <wp:extent cx="5943600" cy="1786466"/>
            <wp:effectExtent l="0" t="0" r="0" b="4445"/>
            <wp:docPr id="35342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3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355" cy="178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8B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7358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6FF3F" wp14:editId="49BAD752">
            <wp:extent cx="5942958" cy="2345055"/>
            <wp:effectExtent l="0" t="0" r="1270" b="0"/>
            <wp:docPr id="22071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3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2639" cy="234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1BB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6380AB81">
          <v:rect id="_x0000_i1027" style="width:0;height:1.5pt" o:hrstd="t" o:hr="t" fillcolor="#a0a0a0" stroked="f"/>
        </w:pict>
      </w:r>
    </w:p>
    <w:p w14:paraId="462E4892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5: Create Client Scripts for Data Validation</w:t>
      </w:r>
    </w:p>
    <w:p w14:paraId="78A2E40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Purpose</w:t>
      </w:r>
    </w:p>
    <w:p w14:paraId="1C11C179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Validate visitor request details before submission to ensure accurate and valid data is stored in the system.</w:t>
      </w:r>
    </w:p>
    <w:p w14:paraId="703800F7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Navigation</w:t>
      </w:r>
    </w:p>
    <w:p w14:paraId="2F8A04E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System Definition → Client Scripts</w:t>
      </w:r>
    </w:p>
    <w:p w14:paraId="5CEB17D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 New Client Script</w:t>
      </w:r>
    </w:p>
    <w:p w14:paraId="41FD771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5A405AF7">
          <v:rect id="_x0000_i1031" style="width:0;height:1.5pt" o:hrstd="t" o:hr="t" fillcolor="#a0a0a0" stroked="f"/>
        </w:pict>
      </w:r>
    </w:p>
    <w:p w14:paraId="33CF19E8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Validation 1: Visit Date Validation</w:t>
      </w:r>
    </w:p>
    <w:p w14:paraId="2B219D9E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script prevents users from selecting a visit date in the past.</w:t>
      </w:r>
    </w:p>
    <w:p w14:paraId="43A8830D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32B85C98" w14:textId="77777777" w:rsidR="004B3A4C" w:rsidRPr="007358B0" w:rsidRDefault="004B3A4C" w:rsidP="004B3A4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Past dates cannot be selected.</w:t>
      </w:r>
    </w:p>
    <w:p w14:paraId="65C50902" w14:textId="77777777" w:rsidR="004B3A4C" w:rsidRPr="007358B0" w:rsidRDefault="004B3A4C" w:rsidP="004B3A4C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Invalid visitor requests are prevented.</w:t>
      </w:r>
    </w:p>
    <w:p w14:paraId="52F7911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1EE9B8E">
          <v:rect id="_x0000_i1032" style="width:0;height:1.5pt" o:hrstd="t" o:hr="t" fillcolor="#a0a0a0" stroked="f"/>
        </w:pict>
      </w:r>
    </w:p>
    <w:p w14:paraId="7E868A8D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Validation 2: Working Hours Validation</w:t>
      </w:r>
    </w:p>
    <w:p w14:paraId="0A7E49F3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The script ensures that visitor appointments are scheduled only during official working hours.</w:t>
      </w:r>
    </w:p>
    <w:p w14:paraId="29E7932B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Allowed Time</w:t>
      </w:r>
    </w:p>
    <w:p w14:paraId="3405B2B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09:00 AM – 06:00 PM</w:t>
      </w:r>
    </w:p>
    <w:p w14:paraId="59A4CA26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Result</w:t>
      </w:r>
    </w:p>
    <w:p w14:paraId="21EC0732" w14:textId="77777777" w:rsidR="004B3A4C" w:rsidRPr="007358B0" w:rsidRDefault="004B3A4C" w:rsidP="004B3A4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Visit requests outside working hours are rejected.</w:t>
      </w:r>
    </w:p>
    <w:p w14:paraId="76DCD883" w14:textId="77777777" w:rsidR="004B3A4C" w:rsidRPr="007358B0" w:rsidRDefault="004B3A4C" w:rsidP="004B3A4C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Only valid appointment times are accepted.</w:t>
      </w:r>
    </w:p>
    <w:p w14:paraId="116B0125" w14:textId="77777777" w:rsidR="004B3A4C" w:rsidRPr="007358B0" w:rsidRDefault="004B3A4C" w:rsidP="004B3A4C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lastRenderedPageBreak/>
        <w:t>Improves scheduling and visitor management efficiency</w:t>
      </w:r>
      <w:r w:rsidRPr="007358B0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51179D1E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FE350EA" wp14:editId="6EA3D89A">
            <wp:extent cx="5952067" cy="3408450"/>
            <wp:effectExtent l="0" t="0" r="0" b="1905"/>
            <wp:docPr id="15180795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9545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525" cy="34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58B0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11F355FA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F3615A3" w14:textId="77777777" w:rsidR="004B3A4C" w:rsidRPr="007358B0" w:rsidRDefault="004B3A4C" w:rsidP="004B3A4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pict w14:anchorId="69D29104">
          <v:rect id="_x0000_i1028" style="width:0;height:1.5pt" o:hrstd="t" o:hr="t" fillcolor="#a0a0a0" stroked="f"/>
        </w:pict>
      </w:r>
    </w:p>
    <w:p w14:paraId="18E8E270" w14:textId="77777777" w:rsidR="004B3A4C" w:rsidRPr="007358B0" w:rsidRDefault="004B3A4C" w:rsidP="004B3A4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358B0">
        <w:rPr>
          <w:rFonts w:ascii="Times New Roman" w:hAnsi="Times New Roman" w:cs="Times New Roman"/>
          <w:b/>
          <w:bCs/>
          <w:sz w:val="28"/>
          <w:szCs w:val="28"/>
          <w:lang w:val="en-IN"/>
        </w:rPr>
        <w:t>Learning Outcomes</w:t>
      </w:r>
    </w:p>
    <w:p w14:paraId="39439C75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Learned to create and configure UI Policies.</w:t>
      </w:r>
    </w:p>
    <w:p w14:paraId="71D61010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Implemented dynamic field visibility and read-only controls.</w:t>
      </w:r>
    </w:p>
    <w:p w14:paraId="3C3334AB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Created Client Scripts for date and time validation.</w:t>
      </w:r>
    </w:p>
    <w:p w14:paraId="13784B88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Applied business logic to enforce working-hour restrictions.</w:t>
      </w:r>
    </w:p>
    <w:p w14:paraId="08F657DB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Developed UI Actions for visitor approval, rejection, check-in, and check-out processes.</w:t>
      </w:r>
    </w:p>
    <w:p w14:paraId="6D952FEB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Improved data quality through client-side validation.</w:t>
      </w:r>
    </w:p>
    <w:p w14:paraId="0F5C2F87" w14:textId="77777777" w:rsidR="004B3A4C" w:rsidRPr="007358B0" w:rsidRDefault="004B3A4C" w:rsidP="004B3A4C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7358B0">
        <w:rPr>
          <w:rFonts w:ascii="Times New Roman" w:hAnsi="Times New Roman" w:cs="Times New Roman"/>
          <w:sz w:val="24"/>
          <w:szCs w:val="24"/>
          <w:lang w:val="en-IN"/>
        </w:rPr>
        <w:t>Enhanced user experience by automating visitor management workflows.</w:t>
      </w:r>
    </w:p>
    <w:p w14:paraId="14762A0E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D97D5E"/>
    <w:multiLevelType w:val="multilevel"/>
    <w:tmpl w:val="AFB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B8176A2"/>
    <w:multiLevelType w:val="multilevel"/>
    <w:tmpl w:val="12A2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2C76059"/>
    <w:multiLevelType w:val="multilevel"/>
    <w:tmpl w:val="1C56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26B04"/>
    <w:multiLevelType w:val="multilevel"/>
    <w:tmpl w:val="788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082147B"/>
    <w:multiLevelType w:val="multilevel"/>
    <w:tmpl w:val="DCD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320D8"/>
    <w:multiLevelType w:val="multilevel"/>
    <w:tmpl w:val="66B6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71008299">
    <w:abstractNumId w:val="23"/>
  </w:num>
  <w:num w:numId="2" w16cid:durableId="338124497">
    <w:abstractNumId w:val="12"/>
  </w:num>
  <w:num w:numId="3" w16cid:durableId="1639724492">
    <w:abstractNumId w:val="10"/>
  </w:num>
  <w:num w:numId="4" w16cid:durableId="224461074">
    <w:abstractNumId w:val="27"/>
  </w:num>
  <w:num w:numId="5" w16cid:durableId="89012536">
    <w:abstractNumId w:val="13"/>
  </w:num>
  <w:num w:numId="6" w16cid:durableId="1361398207">
    <w:abstractNumId w:val="17"/>
  </w:num>
  <w:num w:numId="7" w16cid:durableId="753480117">
    <w:abstractNumId w:val="20"/>
  </w:num>
  <w:num w:numId="8" w16cid:durableId="573783407">
    <w:abstractNumId w:val="9"/>
  </w:num>
  <w:num w:numId="9" w16cid:durableId="1769738776">
    <w:abstractNumId w:val="7"/>
  </w:num>
  <w:num w:numId="10" w16cid:durableId="945962376">
    <w:abstractNumId w:val="6"/>
  </w:num>
  <w:num w:numId="11" w16cid:durableId="1668554061">
    <w:abstractNumId w:val="5"/>
  </w:num>
  <w:num w:numId="12" w16cid:durableId="969436976">
    <w:abstractNumId w:val="4"/>
  </w:num>
  <w:num w:numId="13" w16cid:durableId="1026256009">
    <w:abstractNumId w:val="8"/>
  </w:num>
  <w:num w:numId="14" w16cid:durableId="1764492889">
    <w:abstractNumId w:val="3"/>
  </w:num>
  <w:num w:numId="15" w16cid:durableId="108865239">
    <w:abstractNumId w:val="2"/>
  </w:num>
  <w:num w:numId="16" w16cid:durableId="145126908">
    <w:abstractNumId w:val="1"/>
  </w:num>
  <w:num w:numId="17" w16cid:durableId="1955286408">
    <w:abstractNumId w:val="0"/>
  </w:num>
  <w:num w:numId="18" w16cid:durableId="818880880">
    <w:abstractNumId w:val="14"/>
  </w:num>
  <w:num w:numId="19" w16cid:durableId="1667436119">
    <w:abstractNumId w:val="16"/>
  </w:num>
  <w:num w:numId="20" w16cid:durableId="144784199">
    <w:abstractNumId w:val="24"/>
  </w:num>
  <w:num w:numId="21" w16cid:durableId="794326945">
    <w:abstractNumId w:val="19"/>
  </w:num>
  <w:num w:numId="22" w16cid:durableId="609750261">
    <w:abstractNumId w:val="11"/>
  </w:num>
  <w:num w:numId="23" w16cid:durableId="1124612825">
    <w:abstractNumId w:val="28"/>
  </w:num>
  <w:num w:numId="24" w16cid:durableId="524826648">
    <w:abstractNumId w:val="25"/>
  </w:num>
  <w:num w:numId="25" w16cid:durableId="1786466472">
    <w:abstractNumId w:val="15"/>
  </w:num>
  <w:num w:numId="26" w16cid:durableId="1957173366">
    <w:abstractNumId w:val="18"/>
  </w:num>
  <w:num w:numId="27" w16cid:durableId="1495608721">
    <w:abstractNumId w:val="22"/>
  </w:num>
  <w:num w:numId="28" w16cid:durableId="661471049">
    <w:abstractNumId w:val="26"/>
  </w:num>
  <w:num w:numId="29" w16cid:durableId="49264505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A4C"/>
    <w:rsid w:val="004B3A4C"/>
    <w:rsid w:val="00544160"/>
    <w:rsid w:val="00645252"/>
    <w:rsid w:val="006D3D74"/>
    <w:rsid w:val="0083569A"/>
    <w:rsid w:val="009F0B00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B374"/>
  <w15:chartTrackingRefBased/>
  <w15:docId w15:val="{BDCAE3CE-A266-49FF-8DAA-076B29646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A4C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1960\AppData\Local\Microsoft\Office\16.0\DTS\en-IN%7b2FE5E7A4-A245-48D0-B5A7-E4AF08252D80%7d\%7b6D254246-7A98-4536-B599-D9875149E62D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{6D254246-7A98-4536-B599-D9875149E62D}TF2de6fc23-48e8-448b-960e-1bdc6e9248ab4ef8d1ac_win32-7424dd8ab5ea</Template>
  <TotalTime>0</TotalTime>
  <Pages>8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91960</dc:creator>
  <cp:keywords/>
  <dc:description/>
  <cp:lastModifiedBy>rajavishal206@gmail.com</cp:lastModifiedBy>
  <cp:revision>2</cp:revision>
  <dcterms:created xsi:type="dcterms:W3CDTF">2026-06-18T06:05:00Z</dcterms:created>
  <dcterms:modified xsi:type="dcterms:W3CDTF">2026-06-18T06:13:00Z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