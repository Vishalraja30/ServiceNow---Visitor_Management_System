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0795F" w14:textId="77777777" w:rsidR="00FE1FE6" w:rsidRPr="007358B0" w:rsidRDefault="00FE1FE6" w:rsidP="00FE1FE6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7358B0">
        <w:rPr>
          <w:rFonts w:ascii="Times New Roman" w:hAnsi="Times New Roman" w:cs="Times New Roman"/>
          <w:b/>
          <w:bCs/>
          <w:sz w:val="32"/>
          <w:szCs w:val="32"/>
          <w:lang w:val="en-IN"/>
        </w:rPr>
        <w:t>VISITOR MANAGEMENT SYSTEM USING</w:t>
      </w:r>
    </w:p>
    <w:p w14:paraId="3FFD05CE" w14:textId="77777777" w:rsidR="00FE1FE6" w:rsidRPr="007358B0" w:rsidRDefault="00FE1FE6" w:rsidP="00FE1FE6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7358B0">
        <w:rPr>
          <w:rFonts w:ascii="Times New Roman" w:hAnsi="Times New Roman" w:cs="Times New Roman"/>
          <w:b/>
          <w:bCs/>
          <w:sz w:val="32"/>
          <w:szCs w:val="32"/>
          <w:lang w:val="en-IN"/>
        </w:rPr>
        <w:t>SERVICENOW</w:t>
      </w:r>
    </w:p>
    <w:p w14:paraId="67E405D4" w14:textId="77777777" w:rsidR="00FE1FE6" w:rsidRDefault="00FE1FE6" w:rsidP="00FE5AA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3799731" w14:textId="65ED9E6F" w:rsidR="00FE5AA9" w:rsidRPr="007358B0" w:rsidRDefault="00FE5AA9" w:rsidP="00FE5AA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358B0">
        <w:rPr>
          <w:rFonts w:ascii="Times New Roman" w:hAnsi="Times New Roman" w:cs="Times New Roman"/>
          <w:b/>
          <w:bCs/>
          <w:sz w:val="28"/>
          <w:szCs w:val="28"/>
          <w:lang w:val="en-IN"/>
        </w:rPr>
        <w:t>Milestone 4: Notifications and Dashboard Monitoring</w:t>
      </w:r>
    </w:p>
    <w:p w14:paraId="0AAA04DA" w14:textId="77777777" w:rsidR="00FE5AA9" w:rsidRPr="007358B0" w:rsidRDefault="00FE5AA9" w:rsidP="00FE5AA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358B0">
        <w:rPr>
          <w:rFonts w:ascii="Times New Roman" w:hAnsi="Times New Roman" w:cs="Times New Roman"/>
          <w:b/>
          <w:bCs/>
          <w:sz w:val="28"/>
          <w:szCs w:val="28"/>
          <w:lang w:val="en-IN"/>
        </w:rPr>
        <w:t>Objective</w:t>
      </w:r>
    </w:p>
    <w:p w14:paraId="3788CEB3" w14:textId="77777777" w:rsidR="00FE5AA9" w:rsidRPr="007358B0" w:rsidRDefault="00FE5AA9" w:rsidP="00FE5AA9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Improve communication and visitor tracking by sending automated email notifications and providing real-time dashboard insights.</w:t>
      </w:r>
    </w:p>
    <w:p w14:paraId="166E8903" w14:textId="77777777" w:rsidR="00FE5AA9" w:rsidRPr="007358B0" w:rsidRDefault="00FE5AA9" w:rsidP="00FE5AA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b/>
          <w:bCs/>
          <w:sz w:val="24"/>
          <w:szCs w:val="24"/>
          <w:lang w:val="en-IN"/>
        </w:rPr>
        <w:pict w14:anchorId="57953597">
          <v:rect id="_x0000_i1027" style="width:0;height:1.5pt" o:hrstd="t" o:hr="t" fillcolor="#a0a0a0" stroked="f"/>
        </w:pict>
      </w:r>
    </w:p>
    <w:p w14:paraId="298B05B8" w14:textId="77777777" w:rsidR="00FE5AA9" w:rsidRPr="007358B0" w:rsidRDefault="00FE5AA9" w:rsidP="00FE5AA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358B0">
        <w:rPr>
          <w:rFonts w:ascii="Times New Roman" w:hAnsi="Times New Roman" w:cs="Times New Roman"/>
          <w:b/>
          <w:bCs/>
          <w:sz w:val="28"/>
          <w:szCs w:val="28"/>
          <w:lang w:val="en-IN"/>
        </w:rPr>
        <w:t>Step 1: Create Email Notifications Using Flow Designer</w:t>
      </w:r>
    </w:p>
    <w:p w14:paraId="55671E36" w14:textId="77777777" w:rsidR="00FE5AA9" w:rsidRPr="007358B0" w:rsidRDefault="00FE5AA9" w:rsidP="00FE5AA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358B0">
        <w:rPr>
          <w:rFonts w:ascii="Times New Roman" w:hAnsi="Times New Roman" w:cs="Times New Roman"/>
          <w:b/>
          <w:bCs/>
          <w:sz w:val="28"/>
          <w:szCs w:val="28"/>
          <w:lang w:val="en-IN"/>
        </w:rPr>
        <w:t>Purpose</w:t>
      </w:r>
    </w:p>
    <w:p w14:paraId="6FFEEA8F" w14:textId="77777777" w:rsidR="00FE5AA9" w:rsidRPr="007358B0" w:rsidRDefault="00FE5AA9" w:rsidP="00FE5AA9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Automatically notify stakeholders whenever a visitor request is submitted or its status changes.</w:t>
      </w:r>
    </w:p>
    <w:p w14:paraId="21797433" w14:textId="77777777" w:rsidR="00FE5AA9" w:rsidRPr="007358B0" w:rsidRDefault="00FE5AA9" w:rsidP="00FE5AA9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Navigation</w:t>
      </w:r>
    </w:p>
    <w:p w14:paraId="4B6B92EE" w14:textId="77777777" w:rsidR="00FE5AA9" w:rsidRPr="007358B0" w:rsidRDefault="00FE5AA9" w:rsidP="00FE5AA9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Flow Designer → Create Flow</w:t>
      </w:r>
    </w:p>
    <w:p w14:paraId="78F09C75" w14:textId="77777777" w:rsidR="00FE5AA9" w:rsidRPr="007358B0" w:rsidRDefault="00FE5AA9" w:rsidP="00FE5AA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358B0">
        <w:rPr>
          <w:rFonts w:ascii="Times New Roman" w:hAnsi="Times New Roman" w:cs="Times New Roman"/>
          <w:b/>
          <w:bCs/>
          <w:sz w:val="28"/>
          <w:szCs w:val="28"/>
          <w:lang w:val="en-IN"/>
        </w:rPr>
        <w:t>Flow 1: Visitor Request Submitted</w:t>
      </w:r>
    </w:p>
    <w:p w14:paraId="41AF3934" w14:textId="77777777" w:rsidR="00FE5AA9" w:rsidRPr="007358B0" w:rsidRDefault="00FE5AA9" w:rsidP="00FE5AA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b/>
          <w:bCs/>
          <w:sz w:val="24"/>
          <w:szCs w:val="24"/>
          <w:lang w:val="en-IN"/>
        </w:rPr>
        <w:t>Trigger</w:t>
      </w:r>
    </w:p>
    <w:p w14:paraId="7A324DBD" w14:textId="77777777" w:rsidR="00FE5AA9" w:rsidRPr="007358B0" w:rsidRDefault="00FE5AA9" w:rsidP="00FE5AA9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Visitor record created</w:t>
      </w:r>
    </w:p>
    <w:p w14:paraId="76DD414B" w14:textId="77777777" w:rsidR="00FE5AA9" w:rsidRPr="007358B0" w:rsidRDefault="00FE5AA9" w:rsidP="00FE5AA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b/>
          <w:bCs/>
          <w:sz w:val="24"/>
          <w:szCs w:val="24"/>
          <w:lang w:val="en-IN"/>
        </w:rPr>
        <w:t>Recipient</w:t>
      </w:r>
    </w:p>
    <w:p w14:paraId="211EE158" w14:textId="77777777" w:rsidR="00FE5AA9" w:rsidRDefault="00FE5AA9" w:rsidP="00FE5AA9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Employee Host, Visitor</w:t>
      </w:r>
    </w:p>
    <w:p w14:paraId="38B7B3A0" w14:textId="77777777" w:rsidR="00FE5AA9" w:rsidRDefault="00FE5AA9" w:rsidP="00FE5AA9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A72E5FA" w14:textId="77777777" w:rsidR="00FE5AA9" w:rsidRPr="007358B0" w:rsidRDefault="00FE5AA9" w:rsidP="00FE5AA9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4ED9465" w14:textId="77777777" w:rsidR="00FE5AA9" w:rsidRPr="00B63A24" w:rsidRDefault="00FE5AA9" w:rsidP="00FE5AA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63A24">
        <w:rPr>
          <w:rFonts w:ascii="Times New Roman" w:hAnsi="Times New Roman" w:cs="Times New Roman"/>
          <w:b/>
          <w:bCs/>
          <w:sz w:val="24"/>
          <w:szCs w:val="24"/>
          <w:lang w:val="en-IN"/>
        </w:rPr>
        <w:t>Email Contents</w:t>
      </w:r>
    </w:p>
    <w:p w14:paraId="4962A1CF" w14:textId="77777777" w:rsidR="00FE5AA9" w:rsidRPr="007358B0" w:rsidRDefault="00FE5AA9" w:rsidP="00FE5AA9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Visitor Name</w:t>
      </w:r>
    </w:p>
    <w:p w14:paraId="67E66819" w14:textId="77777777" w:rsidR="00FE5AA9" w:rsidRPr="007358B0" w:rsidRDefault="00FE5AA9" w:rsidP="00FE5AA9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Company Name</w:t>
      </w:r>
    </w:p>
    <w:p w14:paraId="0D34887D" w14:textId="77777777" w:rsidR="00FE5AA9" w:rsidRPr="007358B0" w:rsidRDefault="00FE5AA9" w:rsidP="00FE5AA9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Visit Date</w:t>
      </w:r>
    </w:p>
    <w:p w14:paraId="3364CB20" w14:textId="77777777" w:rsidR="00FE5AA9" w:rsidRPr="007358B0" w:rsidRDefault="00FE5AA9" w:rsidP="00FE5AA9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Purpose of Visit</w:t>
      </w:r>
    </w:p>
    <w:p w14:paraId="3CD14871" w14:textId="77777777" w:rsidR="00FE5AA9" w:rsidRPr="007358B0" w:rsidRDefault="00FE5AA9" w:rsidP="00FE5AA9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Request Status</w:t>
      </w:r>
    </w:p>
    <w:p w14:paraId="43D4EB45" w14:textId="77777777" w:rsidR="00FE5AA9" w:rsidRPr="007358B0" w:rsidRDefault="00FE5AA9" w:rsidP="00FE5AA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358B0">
        <w:rPr>
          <w:rFonts w:ascii="Times New Roman" w:hAnsi="Times New Roman" w:cs="Times New Roman"/>
          <w:b/>
          <w:bCs/>
          <w:sz w:val="28"/>
          <w:szCs w:val="28"/>
          <w:lang w:val="en-IN"/>
        </w:rPr>
        <w:t>Result</w:t>
      </w:r>
    </w:p>
    <w:p w14:paraId="5A529633" w14:textId="77777777" w:rsidR="00FE5AA9" w:rsidRPr="007358B0" w:rsidRDefault="00FE5AA9" w:rsidP="00FE5AA9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The employee host receives an email notification whenever a new visitor request is submitted.</w:t>
      </w:r>
    </w:p>
    <w:p w14:paraId="4A1890D8" w14:textId="731A50E9" w:rsidR="00FE5AA9" w:rsidRPr="007358B0" w:rsidRDefault="00FE5AA9" w:rsidP="00FE5AA9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lastRenderedPageBreak/>
        <w:drawing>
          <wp:inline distT="0" distB="0" distL="0" distR="0" wp14:anchorId="7D5E342E" wp14:editId="76609AAA">
            <wp:extent cx="5943600" cy="3520440"/>
            <wp:effectExtent l="0" t="0" r="0" b="3810"/>
            <wp:docPr id="2000364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3649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99C2A" w14:textId="77777777" w:rsidR="00FE5AA9" w:rsidRPr="007358B0" w:rsidRDefault="00FE5AA9" w:rsidP="00FE5AA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b/>
          <w:bCs/>
          <w:sz w:val="24"/>
          <w:szCs w:val="24"/>
          <w:lang w:val="en-IN"/>
        </w:rPr>
        <w:pict w14:anchorId="1235C477">
          <v:rect id="_x0000_i1028" style="width:0;height:1.5pt" o:hrstd="t" o:hr="t" fillcolor="#a0a0a0" stroked="f"/>
        </w:pict>
      </w:r>
    </w:p>
    <w:p w14:paraId="7368CE19" w14:textId="77777777" w:rsidR="00FE5AA9" w:rsidRPr="007358B0" w:rsidRDefault="00FE5AA9" w:rsidP="00FE5AA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358B0">
        <w:rPr>
          <w:rFonts w:ascii="Times New Roman" w:hAnsi="Times New Roman" w:cs="Times New Roman"/>
          <w:b/>
          <w:bCs/>
          <w:sz w:val="28"/>
          <w:szCs w:val="28"/>
          <w:lang w:val="en-IN"/>
        </w:rPr>
        <w:t>Step 2: Create Status Update Notifications</w:t>
      </w:r>
    </w:p>
    <w:p w14:paraId="16B782EE" w14:textId="77777777" w:rsidR="00FE5AA9" w:rsidRPr="007358B0" w:rsidRDefault="00FE5AA9" w:rsidP="00FE5AA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358B0">
        <w:rPr>
          <w:rFonts w:ascii="Times New Roman" w:hAnsi="Times New Roman" w:cs="Times New Roman"/>
          <w:b/>
          <w:bCs/>
          <w:sz w:val="28"/>
          <w:szCs w:val="28"/>
          <w:lang w:val="en-IN"/>
        </w:rPr>
        <w:t>Trigger</w:t>
      </w:r>
    </w:p>
    <w:p w14:paraId="1926A307" w14:textId="77777777" w:rsidR="00FE5AA9" w:rsidRPr="007358B0" w:rsidRDefault="00FE5AA9" w:rsidP="00FE5AA9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Visitor Status Updated</w:t>
      </w:r>
    </w:p>
    <w:p w14:paraId="7A4910B7" w14:textId="77777777" w:rsidR="00FE5AA9" w:rsidRPr="007358B0" w:rsidRDefault="00FE5AA9" w:rsidP="00FE5AA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358B0">
        <w:rPr>
          <w:rFonts w:ascii="Times New Roman" w:hAnsi="Times New Roman" w:cs="Times New Roman"/>
          <w:b/>
          <w:bCs/>
          <w:sz w:val="28"/>
          <w:szCs w:val="28"/>
          <w:lang w:val="en-IN"/>
        </w:rPr>
        <w:t>Recipients</w:t>
      </w:r>
    </w:p>
    <w:p w14:paraId="60134021" w14:textId="77777777" w:rsidR="00FE5AA9" w:rsidRPr="007358B0" w:rsidRDefault="00FE5AA9" w:rsidP="00FE5AA9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Employee Host</w:t>
      </w:r>
    </w:p>
    <w:p w14:paraId="5D90115F" w14:textId="77777777" w:rsidR="00FE5AA9" w:rsidRPr="007358B0" w:rsidRDefault="00FE5AA9" w:rsidP="00FE5AA9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 xml:space="preserve">Visitor </w:t>
      </w:r>
    </w:p>
    <w:p w14:paraId="7AF74C1D" w14:textId="77777777" w:rsidR="00FE5AA9" w:rsidRPr="007358B0" w:rsidRDefault="00FE5AA9" w:rsidP="00FE5AA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358B0">
        <w:rPr>
          <w:rFonts w:ascii="Times New Roman" w:hAnsi="Times New Roman" w:cs="Times New Roman"/>
          <w:b/>
          <w:bCs/>
          <w:sz w:val="28"/>
          <w:szCs w:val="28"/>
          <w:lang w:val="en-IN"/>
        </w:rPr>
        <w:t>Email Contents</w:t>
      </w:r>
    </w:p>
    <w:p w14:paraId="7C2FF63C" w14:textId="77777777" w:rsidR="00FE5AA9" w:rsidRPr="007358B0" w:rsidRDefault="00FE5AA9" w:rsidP="00FE5AA9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Visitor Name</w:t>
      </w:r>
    </w:p>
    <w:p w14:paraId="570645D2" w14:textId="77777777" w:rsidR="00FE5AA9" w:rsidRPr="007358B0" w:rsidRDefault="00FE5AA9" w:rsidP="00FE5AA9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Visit Date</w:t>
      </w:r>
    </w:p>
    <w:p w14:paraId="26B16407" w14:textId="77777777" w:rsidR="00FE5AA9" w:rsidRPr="007358B0" w:rsidRDefault="00FE5AA9" w:rsidP="00FE5AA9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Current Status</w:t>
      </w:r>
    </w:p>
    <w:p w14:paraId="7E57391B" w14:textId="77777777" w:rsidR="00FE5AA9" w:rsidRPr="007358B0" w:rsidRDefault="00FE5AA9" w:rsidP="00FE5AA9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Employee Host</w:t>
      </w:r>
    </w:p>
    <w:p w14:paraId="7336B578" w14:textId="77777777" w:rsidR="00FE5AA9" w:rsidRPr="007358B0" w:rsidRDefault="00FE5AA9" w:rsidP="00FE5AA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358B0">
        <w:rPr>
          <w:rFonts w:ascii="Times New Roman" w:hAnsi="Times New Roman" w:cs="Times New Roman"/>
          <w:b/>
          <w:bCs/>
          <w:sz w:val="28"/>
          <w:szCs w:val="28"/>
          <w:lang w:val="en-IN"/>
        </w:rPr>
        <w:t>Status Notifications</w:t>
      </w:r>
    </w:p>
    <w:p w14:paraId="14DCB5C1" w14:textId="77777777" w:rsidR="00FE5AA9" w:rsidRPr="007358B0" w:rsidRDefault="00FE5AA9" w:rsidP="00FE5AA9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Approved</w:t>
      </w:r>
    </w:p>
    <w:p w14:paraId="72357C03" w14:textId="77777777" w:rsidR="00FE5AA9" w:rsidRPr="007358B0" w:rsidRDefault="00FE5AA9" w:rsidP="00FE5AA9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Rejected</w:t>
      </w:r>
    </w:p>
    <w:p w14:paraId="08E36333" w14:textId="77777777" w:rsidR="00FE5AA9" w:rsidRPr="007358B0" w:rsidRDefault="00FE5AA9" w:rsidP="00FE5AA9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Checked In</w:t>
      </w:r>
    </w:p>
    <w:p w14:paraId="1661426B" w14:textId="77777777" w:rsidR="00FE5AA9" w:rsidRPr="007358B0" w:rsidRDefault="00FE5AA9" w:rsidP="00FE5AA9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Checked Out</w:t>
      </w:r>
    </w:p>
    <w:p w14:paraId="2C3DC0C3" w14:textId="77777777" w:rsidR="00FE5AA9" w:rsidRPr="007358B0" w:rsidRDefault="00FE5AA9" w:rsidP="00FE5AA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358B0">
        <w:rPr>
          <w:rFonts w:ascii="Times New Roman" w:hAnsi="Times New Roman" w:cs="Times New Roman"/>
          <w:b/>
          <w:bCs/>
          <w:sz w:val="28"/>
          <w:szCs w:val="28"/>
          <w:lang w:val="en-IN"/>
        </w:rPr>
        <w:t>Result</w:t>
      </w:r>
    </w:p>
    <w:p w14:paraId="5818D407" w14:textId="77777777" w:rsidR="00FE5AA9" w:rsidRPr="007358B0" w:rsidRDefault="00FE5AA9" w:rsidP="00FE5AA9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Relevant users receive automated email updates whenever the visitor request status changes.</w:t>
      </w:r>
    </w:p>
    <w:p w14:paraId="4B8AEC8E" w14:textId="77777777" w:rsidR="00FE5AA9" w:rsidRPr="007358B0" w:rsidRDefault="00FE5AA9" w:rsidP="00FE5AA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377C890" wp14:editId="4555F2EF">
            <wp:extent cx="5943600" cy="4681220"/>
            <wp:effectExtent l="0" t="0" r="0" b="5080"/>
            <wp:docPr id="135424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248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1DF86" w14:textId="77777777" w:rsidR="00FE5AA9" w:rsidRPr="007358B0" w:rsidRDefault="00FE5AA9" w:rsidP="00FE5AA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b/>
          <w:bCs/>
          <w:sz w:val="24"/>
          <w:szCs w:val="24"/>
          <w:lang w:val="en-IN"/>
        </w:rPr>
        <w:pict w14:anchorId="33BEBE35">
          <v:rect id="_x0000_i1029" style="width:0;height:1.5pt" o:hrstd="t" o:hr="t" fillcolor="#a0a0a0" stroked="f"/>
        </w:pict>
      </w:r>
    </w:p>
    <w:p w14:paraId="7C08ECA5" w14:textId="77777777" w:rsidR="00FE5AA9" w:rsidRPr="007358B0" w:rsidRDefault="00FE5AA9" w:rsidP="00FE5AA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358B0">
        <w:rPr>
          <w:rFonts w:ascii="Times New Roman" w:hAnsi="Times New Roman" w:cs="Times New Roman"/>
          <w:b/>
          <w:bCs/>
          <w:sz w:val="28"/>
          <w:szCs w:val="28"/>
          <w:lang w:val="en-IN"/>
        </w:rPr>
        <w:t>Step 3: Create Visitor Management Dashboard</w:t>
      </w:r>
    </w:p>
    <w:p w14:paraId="7D6B7564" w14:textId="77777777" w:rsidR="00FE5AA9" w:rsidRPr="007358B0" w:rsidRDefault="00FE5AA9" w:rsidP="00FE5AA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358B0">
        <w:rPr>
          <w:rFonts w:ascii="Times New Roman" w:hAnsi="Times New Roman" w:cs="Times New Roman"/>
          <w:b/>
          <w:bCs/>
          <w:sz w:val="28"/>
          <w:szCs w:val="28"/>
          <w:lang w:val="en-IN"/>
        </w:rPr>
        <w:t>Purpose</w:t>
      </w:r>
    </w:p>
    <w:p w14:paraId="1E837C7C" w14:textId="77777777" w:rsidR="00FE5AA9" w:rsidRPr="007358B0" w:rsidRDefault="00FE5AA9" w:rsidP="00FE5AA9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Provide administrators with a centralized view of visitor activities and request statuses.</w:t>
      </w:r>
    </w:p>
    <w:p w14:paraId="354B5DF7" w14:textId="77777777" w:rsidR="00FE5AA9" w:rsidRPr="007358B0" w:rsidRDefault="00FE5AA9" w:rsidP="00FE5AA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358B0">
        <w:rPr>
          <w:rFonts w:ascii="Times New Roman" w:hAnsi="Times New Roman" w:cs="Times New Roman"/>
          <w:b/>
          <w:bCs/>
          <w:sz w:val="28"/>
          <w:szCs w:val="28"/>
          <w:lang w:val="en-IN"/>
        </w:rPr>
        <w:t>Navigation</w:t>
      </w:r>
    </w:p>
    <w:p w14:paraId="27609A0F" w14:textId="77777777" w:rsidR="00FE5AA9" w:rsidRPr="007358B0" w:rsidRDefault="00FE5AA9" w:rsidP="00FE5AA9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Platform Analytics → Dashboards</w:t>
      </w:r>
    </w:p>
    <w:p w14:paraId="4002F64F" w14:textId="77777777" w:rsidR="00FE5AA9" w:rsidRPr="007358B0" w:rsidRDefault="00FE5AA9" w:rsidP="00FE5AA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358B0">
        <w:rPr>
          <w:rFonts w:ascii="Times New Roman" w:hAnsi="Times New Roman" w:cs="Times New Roman"/>
          <w:b/>
          <w:bCs/>
          <w:sz w:val="28"/>
          <w:szCs w:val="28"/>
          <w:lang w:val="en-IN"/>
        </w:rPr>
        <w:t>Create New Dashboard</w:t>
      </w:r>
    </w:p>
    <w:p w14:paraId="4CB00BC4" w14:textId="77777777" w:rsidR="00FE5AA9" w:rsidRPr="007358B0" w:rsidRDefault="00FE5AA9" w:rsidP="00FE5AA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358B0">
        <w:rPr>
          <w:rFonts w:ascii="Times New Roman" w:hAnsi="Times New Roman" w:cs="Times New Roman"/>
          <w:b/>
          <w:bCs/>
          <w:sz w:val="28"/>
          <w:szCs w:val="28"/>
          <w:lang w:val="en-IN"/>
        </w:rPr>
        <w:t>Dashboard Name</w:t>
      </w:r>
    </w:p>
    <w:p w14:paraId="18C03A98" w14:textId="77777777" w:rsidR="00FE5AA9" w:rsidRPr="007358B0" w:rsidRDefault="00FE5AA9" w:rsidP="00FE5AA9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Visitor Management System Dashboard</w:t>
      </w:r>
    </w:p>
    <w:p w14:paraId="21948B46" w14:textId="77777777" w:rsidR="00FE5AA9" w:rsidRPr="007358B0" w:rsidRDefault="00FE5AA9" w:rsidP="00FE5AA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358B0">
        <w:rPr>
          <w:rFonts w:ascii="Times New Roman" w:hAnsi="Times New Roman" w:cs="Times New Roman"/>
          <w:b/>
          <w:bCs/>
          <w:sz w:val="28"/>
          <w:szCs w:val="28"/>
          <w:lang w:val="en-IN"/>
        </w:rPr>
        <w:t>Widgets Added</w:t>
      </w:r>
    </w:p>
    <w:p w14:paraId="5AAFBCCB" w14:textId="77777777" w:rsidR="00FE5AA9" w:rsidRPr="007358B0" w:rsidRDefault="00FE5AA9" w:rsidP="00FE5AA9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Total Visit Requests</w:t>
      </w:r>
    </w:p>
    <w:p w14:paraId="22EA92B6" w14:textId="77777777" w:rsidR="00FE5AA9" w:rsidRPr="007358B0" w:rsidRDefault="00FE5AA9" w:rsidP="00FE5AA9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Approved Requests</w:t>
      </w:r>
    </w:p>
    <w:p w14:paraId="1C0B173A" w14:textId="77777777" w:rsidR="00FE5AA9" w:rsidRPr="007358B0" w:rsidRDefault="00FE5AA9" w:rsidP="00FE5AA9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Rejected Requests</w:t>
      </w:r>
    </w:p>
    <w:p w14:paraId="7086CE01" w14:textId="77777777" w:rsidR="00FE5AA9" w:rsidRPr="007358B0" w:rsidRDefault="00FE5AA9" w:rsidP="00FE5AA9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Checked In Visitors Count</w:t>
      </w:r>
    </w:p>
    <w:p w14:paraId="7E99F691" w14:textId="77777777" w:rsidR="00FE5AA9" w:rsidRPr="007358B0" w:rsidRDefault="00FE5AA9" w:rsidP="00FE5AA9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Currently Checked In Visitors List</w:t>
      </w:r>
    </w:p>
    <w:p w14:paraId="739522C4" w14:textId="77777777" w:rsidR="00FE5AA9" w:rsidRPr="007358B0" w:rsidRDefault="00FE5AA9" w:rsidP="00FE5AA9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Checked Out Visitors Count</w:t>
      </w:r>
    </w:p>
    <w:p w14:paraId="3B63B06A" w14:textId="77777777" w:rsidR="00FE5AA9" w:rsidRPr="007358B0" w:rsidRDefault="00FE5AA9" w:rsidP="00FE5AA9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Checked Out Visitors List</w:t>
      </w:r>
    </w:p>
    <w:p w14:paraId="7A73AC0B" w14:textId="77777777" w:rsidR="00FE5AA9" w:rsidRPr="007358B0" w:rsidRDefault="00FE5AA9" w:rsidP="00FE5AA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358B0">
        <w:rPr>
          <w:rFonts w:ascii="Times New Roman" w:hAnsi="Times New Roman" w:cs="Times New Roman"/>
          <w:b/>
          <w:bCs/>
          <w:sz w:val="28"/>
          <w:szCs w:val="28"/>
          <w:lang w:val="en-IN"/>
        </w:rPr>
        <w:t>Purpose</w:t>
      </w:r>
    </w:p>
    <w:p w14:paraId="429C2485" w14:textId="77777777" w:rsidR="00FE5AA9" w:rsidRPr="007358B0" w:rsidRDefault="00FE5AA9" w:rsidP="00FE5AA9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lastRenderedPageBreak/>
        <w:t>The dashboard provides real-time visibility into visitor requests, approvals, rejections, check-ins, and check-outs, enabling efficient monitoring and management of visitor activities.</w:t>
      </w:r>
    </w:p>
    <w:p w14:paraId="7B31EC56" w14:textId="77777777" w:rsidR="00FE5AA9" w:rsidRPr="007358B0" w:rsidRDefault="00FE5AA9" w:rsidP="00FE5AA9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544A045" w14:textId="77777777" w:rsidR="00FE5AA9" w:rsidRDefault="00FE5AA9" w:rsidP="00FE5AA9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4C548CF" w14:textId="77777777" w:rsidR="00FE5AA9" w:rsidRPr="007358B0" w:rsidRDefault="00FE5AA9" w:rsidP="00FE5AA9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F8733EB" w14:textId="77777777" w:rsidR="00FE5AA9" w:rsidRPr="007358B0" w:rsidRDefault="00FE5AA9" w:rsidP="00FE5AA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358B0">
        <w:rPr>
          <w:rFonts w:ascii="Times New Roman" w:hAnsi="Times New Roman" w:cs="Times New Roman"/>
          <w:b/>
          <w:bCs/>
          <w:sz w:val="28"/>
          <w:szCs w:val="28"/>
          <w:lang w:val="en-IN"/>
        </w:rPr>
        <w:t>Result</w:t>
      </w:r>
    </w:p>
    <w:p w14:paraId="10DFAEFE" w14:textId="77777777" w:rsidR="00FE5AA9" w:rsidRDefault="00FE5AA9" w:rsidP="00FE5AA9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Administrators can quickly track visitor statistics and view active and completed visits from a single dashboard.</w:t>
      </w:r>
    </w:p>
    <w:p w14:paraId="7048F9F9" w14:textId="77777777" w:rsidR="00FE5AA9" w:rsidRPr="007358B0" w:rsidRDefault="00FE5AA9" w:rsidP="00FE5AA9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AAAAC09" w14:textId="77777777" w:rsidR="00FE5AA9" w:rsidRPr="007358B0" w:rsidRDefault="00FE5AA9" w:rsidP="00FE5AA9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0D55A4A0" wp14:editId="299953E3">
            <wp:extent cx="5943600" cy="3195320"/>
            <wp:effectExtent l="0" t="0" r="0" b="5080"/>
            <wp:docPr id="1195031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0315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6A25F" w14:textId="77777777" w:rsidR="00FE5AA9" w:rsidRPr="007358B0" w:rsidRDefault="00FE5AA9" w:rsidP="00FE5AA9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pict w14:anchorId="3793BAD7">
          <v:rect id="_x0000_i1025" style="width:0;height:1.5pt" o:hrstd="t" o:hr="t" fillcolor="#a0a0a0" stroked="f"/>
        </w:pict>
      </w:r>
    </w:p>
    <w:p w14:paraId="6DDFECD4" w14:textId="77777777" w:rsidR="00FE5AA9" w:rsidRPr="007358B0" w:rsidRDefault="00FE5AA9" w:rsidP="00FE5AA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358B0">
        <w:rPr>
          <w:rFonts w:ascii="Times New Roman" w:hAnsi="Times New Roman" w:cs="Times New Roman"/>
          <w:b/>
          <w:bCs/>
          <w:sz w:val="28"/>
          <w:szCs w:val="28"/>
          <w:lang w:val="en-IN"/>
        </w:rPr>
        <w:t>Step 4: Verify Email Notifications</w:t>
      </w:r>
    </w:p>
    <w:p w14:paraId="428D6472" w14:textId="77777777" w:rsidR="00FE5AA9" w:rsidRPr="007358B0" w:rsidRDefault="00FE5AA9" w:rsidP="00FE5AA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358B0">
        <w:rPr>
          <w:rFonts w:ascii="Times New Roman" w:hAnsi="Times New Roman" w:cs="Times New Roman"/>
          <w:b/>
          <w:bCs/>
          <w:sz w:val="28"/>
          <w:szCs w:val="28"/>
          <w:lang w:val="en-IN"/>
        </w:rPr>
        <w:t>Purpose</w:t>
      </w:r>
    </w:p>
    <w:p w14:paraId="455344C0" w14:textId="77777777" w:rsidR="00FE5AA9" w:rsidRPr="007358B0" w:rsidRDefault="00FE5AA9" w:rsidP="00FE5AA9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Test and verify that email notifications are sent successfully when visitor-related events occur.</w:t>
      </w:r>
    </w:p>
    <w:p w14:paraId="268163B3" w14:textId="77777777" w:rsidR="00FE5AA9" w:rsidRPr="007358B0" w:rsidRDefault="00FE5AA9" w:rsidP="00FE5AA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358B0">
        <w:rPr>
          <w:rFonts w:ascii="Times New Roman" w:hAnsi="Times New Roman" w:cs="Times New Roman"/>
          <w:b/>
          <w:bCs/>
          <w:sz w:val="28"/>
          <w:szCs w:val="28"/>
          <w:lang w:val="en-IN"/>
        </w:rPr>
        <w:t>Testing Performed</w:t>
      </w:r>
    </w:p>
    <w:p w14:paraId="4CDA9DB9" w14:textId="77777777" w:rsidR="00FE5AA9" w:rsidRPr="007358B0" w:rsidRDefault="00FE5AA9" w:rsidP="00FE5AA9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Submitted a new visitor request.</w:t>
      </w:r>
    </w:p>
    <w:p w14:paraId="79E197EC" w14:textId="77777777" w:rsidR="00FE5AA9" w:rsidRPr="007358B0" w:rsidRDefault="00FE5AA9" w:rsidP="00FE5AA9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Updated visitor status to Approved.</w:t>
      </w:r>
    </w:p>
    <w:p w14:paraId="5E8E3125" w14:textId="77777777" w:rsidR="00FE5AA9" w:rsidRPr="007358B0" w:rsidRDefault="00FE5AA9" w:rsidP="00FE5AA9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Updated visitor status to Rejected.</w:t>
      </w:r>
    </w:p>
    <w:p w14:paraId="10002E63" w14:textId="77777777" w:rsidR="00FE5AA9" w:rsidRPr="007358B0" w:rsidRDefault="00FE5AA9" w:rsidP="00FE5AA9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Performed Check In operation.</w:t>
      </w:r>
    </w:p>
    <w:p w14:paraId="72004C8D" w14:textId="77777777" w:rsidR="00FE5AA9" w:rsidRPr="007358B0" w:rsidRDefault="00FE5AA9" w:rsidP="00FE5AA9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Performed Check Out operation.</w:t>
      </w:r>
    </w:p>
    <w:p w14:paraId="1085AD18" w14:textId="77777777" w:rsidR="00FE5AA9" w:rsidRPr="007358B0" w:rsidRDefault="00FE5AA9" w:rsidP="00FE5AA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358B0">
        <w:rPr>
          <w:rFonts w:ascii="Times New Roman" w:hAnsi="Times New Roman" w:cs="Times New Roman"/>
          <w:b/>
          <w:bCs/>
          <w:sz w:val="28"/>
          <w:szCs w:val="28"/>
          <w:lang w:val="en-IN"/>
        </w:rPr>
        <w:t>Verification</w:t>
      </w:r>
    </w:p>
    <w:p w14:paraId="734E2C89" w14:textId="77777777" w:rsidR="00FE5AA9" w:rsidRPr="007358B0" w:rsidRDefault="00FE5AA9" w:rsidP="00FE5AA9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Confirmed that email notifications were delivered to the visitor's registered email address with the correct visitor details and status information.</w:t>
      </w:r>
    </w:p>
    <w:p w14:paraId="190F742A" w14:textId="77777777" w:rsidR="00FE5AA9" w:rsidRPr="007358B0" w:rsidRDefault="00FE5AA9" w:rsidP="00FE5AA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358B0">
        <w:rPr>
          <w:rFonts w:ascii="Times New Roman" w:hAnsi="Times New Roman" w:cs="Times New Roman"/>
          <w:b/>
          <w:bCs/>
          <w:sz w:val="28"/>
          <w:szCs w:val="28"/>
          <w:lang w:val="en-IN"/>
        </w:rPr>
        <w:t>Result</w:t>
      </w:r>
    </w:p>
    <w:p w14:paraId="00E8346C" w14:textId="77777777" w:rsidR="00FE5AA9" w:rsidRDefault="00FE5AA9" w:rsidP="00FE5AA9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Email notifications were successfully triggered through Flow Designer and delivered to visitors at each stage of the visitor management process.</w:t>
      </w:r>
    </w:p>
    <w:p w14:paraId="672FB972" w14:textId="77777777" w:rsidR="00FE5AA9" w:rsidRDefault="00FE5AA9" w:rsidP="00FE5AA9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CEA3CAF" w14:textId="77777777" w:rsidR="00FE5AA9" w:rsidRPr="007358B0" w:rsidRDefault="00FE5AA9" w:rsidP="00FE5AA9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25D52">
        <w:rPr>
          <w:rFonts w:ascii="Times New Roman" w:hAnsi="Times New Roman" w:cs="Times New Roman"/>
          <w:b/>
          <w:bCs/>
          <w:sz w:val="24"/>
          <w:szCs w:val="24"/>
          <w:lang w:val="en-IN"/>
        </w:rPr>
        <w:t>Requested</w:t>
      </w:r>
      <w:r>
        <w:rPr>
          <w:rFonts w:ascii="Times New Roman" w:hAnsi="Times New Roman" w:cs="Times New Roman"/>
          <w:sz w:val="24"/>
          <w:szCs w:val="24"/>
          <w:lang w:val="en-IN"/>
        </w:rPr>
        <w:t>:</w:t>
      </w:r>
    </w:p>
    <w:p w14:paraId="3126C497" w14:textId="77777777" w:rsidR="00FE5AA9" w:rsidRDefault="00FE5AA9" w:rsidP="00FE5AA9">
      <w:p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7358B0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br/>
      </w:r>
      <w:r w:rsidRPr="007358B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A33E30F" wp14:editId="339AAE1C">
            <wp:extent cx="5943600" cy="1365885"/>
            <wp:effectExtent l="0" t="0" r="0" b="5715"/>
            <wp:docPr id="1374003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0031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58B0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3750A57B" w14:textId="77777777" w:rsidR="00FE5AA9" w:rsidRDefault="00FE5AA9" w:rsidP="00FE5AA9">
      <w:pPr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2BE9243F" w14:textId="77777777" w:rsidR="00FE5AA9" w:rsidRPr="00807517" w:rsidRDefault="00FE5AA9" w:rsidP="00FE5AA9">
      <w:pPr>
        <w:jc w:val="both"/>
        <w:rPr>
          <w:rFonts w:ascii="Times New Roman" w:hAnsi="Times New Roman" w:cs="Times New Roman"/>
          <w:b/>
          <w:bCs/>
          <w:noProof/>
          <w:sz w:val="16"/>
          <w:szCs w:val="16"/>
        </w:rPr>
      </w:pPr>
      <w:r w:rsidRPr="00807517">
        <w:rPr>
          <w:rFonts w:ascii="Times New Roman" w:hAnsi="Times New Roman" w:cs="Times New Roman"/>
          <w:b/>
          <w:bCs/>
          <w:noProof/>
          <w:sz w:val="24"/>
          <w:szCs w:val="24"/>
        </w:rPr>
        <w:t>Approved:</w:t>
      </w:r>
    </w:p>
    <w:p w14:paraId="2A204015" w14:textId="77777777" w:rsidR="00FE5AA9" w:rsidRDefault="00FE5AA9" w:rsidP="00FE5AA9">
      <w:pPr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32472C23" w14:textId="77777777" w:rsidR="00FE5AA9" w:rsidRDefault="00FE5AA9" w:rsidP="00FE5AA9">
      <w:p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7358B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0164528" wp14:editId="0167F956">
            <wp:extent cx="5943600" cy="2517140"/>
            <wp:effectExtent l="0" t="0" r="0" b="0"/>
            <wp:docPr id="813048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0480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58B0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6F7511A1" w14:textId="77777777" w:rsidR="00FE5AA9" w:rsidRDefault="00FE5AA9" w:rsidP="00FE5AA9">
      <w:pPr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7932424C" w14:textId="77777777" w:rsidR="00FE5AA9" w:rsidRPr="00807517" w:rsidRDefault="00FE5AA9" w:rsidP="00FE5AA9">
      <w:pPr>
        <w:jc w:val="both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807517">
        <w:rPr>
          <w:rFonts w:ascii="Times New Roman" w:hAnsi="Times New Roman" w:cs="Times New Roman"/>
          <w:b/>
          <w:bCs/>
          <w:noProof/>
          <w:sz w:val="24"/>
          <w:szCs w:val="24"/>
        </w:rPr>
        <w:t>Rejected:</w:t>
      </w:r>
    </w:p>
    <w:p w14:paraId="182664B5" w14:textId="77777777" w:rsidR="00FE5AA9" w:rsidRDefault="00FE5AA9" w:rsidP="00FE5AA9">
      <w:p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7358B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CD4F7A4" wp14:editId="612D062D">
            <wp:extent cx="5943600" cy="1850390"/>
            <wp:effectExtent l="0" t="0" r="0" b="0"/>
            <wp:docPr id="1693111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1112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23A6A" w14:textId="77777777" w:rsidR="00FE5AA9" w:rsidRDefault="00FE5AA9" w:rsidP="00FE5AA9">
      <w:pPr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4EB7B2FF" w14:textId="77777777" w:rsidR="00FE5AA9" w:rsidRPr="00B63A24" w:rsidRDefault="00FE5AA9" w:rsidP="00FE5AA9">
      <w:pPr>
        <w:jc w:val="both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B63A24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t>Checked-In:</w:t>
      </w:r>
      <w:r w:rsidRPr="00B63A2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752C926" wp14:editId="5DFB7C09">
            <wp:extent cx="5943600" cy="2416175"/>
            <wp:effectExtent l="0" t="0" r="0" b="3175"/>
            <wp:docPr id="1050092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0921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FF48C" w14:textId="44FB5E87" w:rsidR="00FE5AA9" w:rsidRDefault="00FE5AA9" w:rsidP="00FE5AA9">
      <w:p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7358B0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5715868F" w14:textId="77777777" w:rsidR="00FE5AA9" w:rsidRDefault="00FE5AA9" w:rsidP="00FE5AA9">
      <w:pPr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6FD804C5" w14:textId="77777777" w:rsidR="00FE5AA9" w:rsidRDefault="00FE5AA9" w:rsidP="00FE5AA9">
      <w:pPr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4D3BFE30" w14:textId="77777777" w:rsidR="00FE5AA9" w:rsidRPr="00B63A24" w:rsidRDefault="00FE5AA9" w:rsidP="00FE5AA9">
      <w:pPr>
        <w:jc w:val="both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B63A24">
        <w:rPr>
          <w:rFonts w:ascii="Times New Roman" w:hAnsi="Times New Roman" w:cs="Times New Roman"/>
          <w:b/>
          <w:bCs/>
          <w:noProof/>
          <w:sz w:val="24"/>
          <w:szCs w:val="24"/>
        </w:rPr>
        <w:t>Checked-Out:</w:t>
      </w:r>
    </w:p>
    <w:p w14:paraId="119364C3" w14:textId="77777777" w:rsidR="00FE5AA9" w:rsidRPr="007358B0" w:rsidRDefault="00FE5AA9" w:rsidP="00FE5AA9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3D25F2E" wp14:editId="089A2F7F">
            <wp:extent cx="5943600" cy="2339975"/>
            <wp:effectExtent l="0" t="0" r="0" b="3175"/>
            <wp:docPr id="480041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0411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D40D7" w14:textId="77777777" w:rsidR="00FE5AA9" w:rsidRPr="007358B0" w:rsidRDefault="00FE5AA9" w:rsidP="00FE5AA9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pict w14:anchorId="39739DCD">
          <v:rect id="_x0000_i1026" style="width:0;height:1.5pt" o:hrstd="t" o:hr="t" fillcolor="#a0a0a0" stroked="f"/>
        </w:pict>
      </w:r>
    </w:p>
    <w:p w14:paraId="6BFD5431" w14:textId="77777777" w:rsidR="00FE5AA9" w:rsidRPr="007358B0" w:rsidRDefault="00FE5AA9" w:rsidP="00FE5AA9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093BEB4" w14:textId="77777777" w:rsidR="00FE5AA9" w:rsidRPr="007358B0" w:rsidRDefault="00FE5AA9" w:rsidP="00FE5AA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358B0">
        <w:rPr>
          <w:rFonts w:ascii="Times New Roman" w:hAnsi="Times New Roman" w:cs="Times New Roman"/>
          <w:b/>
          <w:bCs/>
          <w:sz w:val="28"/>
          <w:szCs w:val="28"/>
          <w:lang w:val="en-IN"/>
        </w:rPr>
        <w:t>Learning Outcomes</w:t>
      </w:r>
    </w:p>
    <w:p w14:paraId="6F07F699" w14:textId="77777777" w:rsidR="00FE5AA9" w:rsidRPr="007358B0" w:rsidRDefault="00FE5AA9" w:rsidP="00FE5AA9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Created and configured Flow Designer email notifications.</w:t>
      </w:r>
    </w:p>
    <w:p w14:paraId="1F8C4B7D" w14:textId="77777777" w:rsidR="00FE5AA9" w:rsidRPr="007358B0" w:rsidRDefault="00FE5AA9" w:rsidP="00FE5AA9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Verified email delivery and notification processing.</w:t>
      </w:r>
    </w:p>
    <w:p w14:paraId="6438B048" w14:textId="77777777" w:rsidR="00FE5AA9" w:rsidRPr="007358B0" w:rsidRDefault="00FE5AA9" w:rsidP="00FE5AA9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Designed and developed a Visitor Management Dashboard.</w:t>
      </w:r>
    </w:p>
    <w:p w14:paraId="6DCFAAFF" w14:textId="77777777" w:rsidR="00FE5AA9" w:rsidRPr="007358B0" w:rsidRDefault="00FE5AA9" w:rsidP="00FE5AA9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Configured dashboard widgets for visitor monitoring.</w:t>
      </w:r>
    </w:p>
    <w:p w14:paraId="52DFE79B" w14:textId="77777777" w:rsidR="00FE5AA9" w:rsidRPr="007358B0" w:rsidRDefault="00FE5AA9" w:rsidP="00FE5AA9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Learned real-time tracking and visualization of visitor activities.</w:t>
      </w:r>
    </w:p>
    <w:p w14:paraId="72C4FF98" w14:textId="77777777" w:rsidR="00FE5AA9" w:rsidRPr="007358B0" w:rsidRDefault="00FE5AA9" w:rsidP="00FE5AA9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Improved reporting and analytics through dashboard insights.</w:t>
      </w:r>
    </w:p>
    <w:p w14:paraId="5CDB0ACC" w14:textId="77777777" w:rsidR="00A9204E" w:rsidRDefault="00A9204E"/>
    <w:sectPr w:rsidR="00A920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64B5273"/>
    <w:multiLevelType w:val="multilevel"/>
    <w:tmpl w:val="99F6D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381255FD"/>
    <w:multiLevelType w:val="multilevel"/>
    <w:tmpl w:val="32BCB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8274069"/>
    <w:multiLevelType w:val="multilevel"/>
    <w:tmpl w:val="8CA65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4DD067F3"/>
    <w:multiLevelType w:val="multilevel"/>
    <w:tmpl w:val="4C8CE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4" w15:restartNumberingAfterBreak="0">
    <w:nsid w:val="595E42E2"/>
    <w:multiLevelType w:val="multilevel"/>
    <w:tmpl w:val="1D0E1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6" w15:restartNumberingAfterBreak="0">
    <w:nsid w:val="63C82ED3"/>
    <w:multiLevelType w:val="multilevel"/>
    <w:tmpl w:val="08B8E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9" w15:restartNumberingAfterBreak="0">
    <w:nsid w:val="7E41615F"/>
    <w:multiLevelType w:val="multilevel"/>
    <w:tmpl w:val="922E9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1008299">
    <w:abstractNumId w:val="23"/>
  </w:num>
  <w:num w:numId="2" w16cid:durableId="338124497">
    <w:abstractNumId w:val="12"/>
  </w:num>
  <w:num w:numId="3" w16cid:durableId="1639724492">
    <w:abstractNumId w:val="10"/>
  </w:num>
  <w:num w:numId="4" w16cid:durableId="224461074">
    <w:abstractNumId w:val="27"/>
  </w:num>
  <w:num w:numId="5" w16cid:durableId="89012536">
    <w:abstractNumId w:val="13"/>
  </w:num>
  <w:num w:numId="6" w16cid:durableId="1361398207">
    <w:abstractNumId w:val="18"/>
  </w:num>
  <w:num w:numId="7" w16cid:durableId="753480117">
    <w:abstractNumId w:val="21"/>
  </w:num>
  <w:num w:numId="8" w16cid:durableId="573783407">
    <w:abstractNumId w:val="9"/>
  </w:num>
  <w:num w:numId="9" w16cid:durableId="1769738776">
    <w:abstractNumId w:val="7"/>
  </w:num>
  <w:num w:numId="10" w16cid:durableId="945962376">
    <w:abstractNumId w:val="6"/>
  </w:num>
  <w:num w:numId="11" w16cid:durableId="1668554061">
    <w:abstractNumId w:val="5"/>
  </w:num>
  <w:num w:numId="12" w16cid:durableId="969436976">
    <w:abstractNumId w:val="4"/>
  </w:num>
  <w:num w:numId="13" w16cid:durableId="1026256009">
    <w:abstractNumId w:val="8"/>
  </w:num>
  <w:num w:numId="14" w16cid:durableId="1764492889">
    <w:abstractNumId w:val="3"/>
  </w:num>
  <w:num w:numId="15" w16cid:durableId="108865239">
    <w:abstractNumId w:val="2"/>
  </w:num>
  <w:num w:numId="16" w16cid:durableId="145126908">
    <w:abstractNumId w:val="1"/>
  </w:num>
  <w:num w:numId="17" w16cid:durableId="1955286408">
    <w:abstractNumId w:val="0"/>
  </w:num>
  <w:num w:numId="18" w16cid:durableId="818880880">
    <w:abstractNumId w:val="15"/>
  </w:num>
  <w:num w:numId="19" w16cid:durableId="1667436119">
    <w:abstractNumId w:val="16"/>
  </w:num>
  <w:num w:numId="20" w16cid:durableId="144784199">
    <w:abstractNumId w:val="25"/>
  </w:num>
  <w:num w:numId="21" w16cid:durableId="794326945">
    <w:abstractNumId w:val="19"/>
  </w:num>
  <w:num w:numId="22" w16cid:durableId="609750261">
    <w:abstractNumId w:val="11"/>
  </w:num>
  <w:num w:numId="23" w16cid:durableId="1124612825">
    <w:abstractNumId w:val="28"/>
  </w:num>
  <w:num w:numId="24" w16cid:durableId="27721758">
    <w:abstractNumId w:val="26"/>
  </w:num>
  <w:num w:numId="25" w16cid:durableId="2140146726">
    <w:abstractNumId w:val="14"/>
  </w:num>
  <w:num w:numId="26" w16cid:durableId="270825853">
    <w:abstractNumId w:val="22"/>
  </w:num>
  <w:num w:numId="27" w16cid:durableId="1705787833">
    <w:abstractNumId w:val="29"/>
  </w:num>
  <w:num w:numId="28" w16cid:durableId="1480221384">
    <w:abstractNumId w:val="24"/>
  </w:num>
  <w:num w:numId="29" w16cid:durableId="25722188">
    <w:abstractNumId w:val="17"/>
  </w:num>
  <w:num w:numId="30" w16cid:durableId="65969954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AA9"/>
    <w:rsid w:val="00544160"/>
    <w:rsid w:val="00645252"/>
    <w:rsid w:val="006D3D74"/>
    <w:rsid w:val="0083569A"/>
    <w:rsid w:val="00A9204E"/>
    <w:rsid w:val="00FE1FE6"/>
    <w:rsid w:val="00FE5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D885A"/>
  <w15:chartTrackingRefBased/>
  <w15:docId w15:val="{4D01BDA5-2A22-4AC0-BCAD-EEA89ABF6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5AA9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91960\AppData\Local\Microsoft\Office\16.0\DTS\en-IN%7b2FE5E7A4-A245-48D0-B5A7-E4AF08252D80%7d\%7b6D254246-7A98-4536-B599-D9875149E62D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{6D254246-7A98-4536-B599-D9875149E62D}TF2de6fc23-48e8-448b-960e-1bdc6e9248ab4ef8d1ac_win32-7424dd8ab5ea</Template>
  <TotalTime>4</TotalTime>
  <Pages>6</Pages>
  <Words>435</Words>
  <Characters>2481</Characters>
  <Application>Microsoft Office Word</Application>
  <DocSecurity>0</DocSecurity>
  <Lines>20</Lines>
  <Paragraphs>5</Paragraphs>
  <ScaleCrop>false</ScaleCrop>
  <Company/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91960</dc:creator>
  <cp:keywords/>
  <dc:description/>
  <cp:lastModifiedBy>rajavishal206@gmail.com</cp:lastModifiedBy>
  <cp:revision>2</cp:revision>
  <dcterms:created xsi:type="dcterms:W3CDTF">2026-06-18T06:07:00Z</dcterms:created>
  <dcterms:modified xsi:type="dcterms:W3CDTF">2026-06-18T06:13:00Z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