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CF85" w14:textId="2ABED085" w:rsidR="008456B4" w:rsidRPr="007358B0" w:rsidRDefault="008456B4" w:rsidP="00144CA6">
      <w:pPr>
        <w:jc w:val="center"/>
        <w:rPr>
          <w:rFonts w:ascii="Times New Roman" w:hAnsi="Times New Roman" w:cs="Times New Roman"/>
          <w:b/>
          <w:bCs/>
          <w:sz w:val="32"/>
          <w:szCs w:val="32"/>
          <w:lang w:val="en-IN"/>
        </w:rPr>
      </w:pPr>
      <w:r w:rsidRPr="007358B0">
        <w:rPr>
          <w:rFonts w:ascii="Times New Roman" w:hAnsi="Times New Roman" w:cs="Times New Roman"/>
          <w:b/>
          <w:bCs/>
          <w:sz w:val="32"/>
          <w:szCs w:val="32"/>
          <w:lang w:val="en-IN"/>
        </w:rPr>
        <w:t>VISITOR</w:t>
      </w:r>
      <w:r w:rsidRPr="007358B0">
        <w:rPr>
          <w:rFonts w:ascii="Times New Roman" w:hAnsi="Times New Roman" w:cs="Times New Roman"/>
          <w:b/>
          <w:bCs/>
          <w:sz w:val="32"/>
          <w:szCs w:val="32"/>
          <w:lang w:val="en-IN"/>
        </w:rPr>
        <w:t xml:space="preserve"> MANAGEMENT </w:t>
      </w:r>
      <w:r w:rsidRPr="007358B0">
        <w:rPr>
          <w:rFonts w:ascii="Times New Roman" w:hAnsi="Times New Roman" w:cs="Times New Roman"/>
          <w:b/>
          <w:bCs/>
          <w:sz w:val="32"/>
          <w:szCs w:val="32"/>
          <w:lang w:val="en-IN"/>
        </w:rPr>
        <w:t xml:space="preserve">SYSTEM </w:t>
      </w:r>
      <w:r w:rsidRPr="007358B0">
        <w:rPr>
          <w:rFonts w:ascii="Times New Roman" w:hAnsi="Times New Roman" w:cs="Times New Roman"/>
          <w:b/>
          <w:bCs/>
          <w:sz w:val="32"/>
          <w:szCs w:val="32"/>
          <w:lang w:val="en-IN"/>
        </w:rPr>
        <w:t>USING</w:t>
      </w:r>
    </w:p>
    <w:p w14:paraId="3BC9A439" w14:textId="3BA207B7" w:rsidR="008456B4" w:rsidRPr="007358B0" w:rsidRDefault="008456B4" w:rsidP="00144CA6">
      <w:pPr>
        <w:jc w:val="center"/>
        <w:rPr>
          <w:rFonts w:ascii="Times New Roman" w:hAnsi="Times New Roman" w:cs="Times New Roman"/>
          <w:b/>
          <w:bCs/>
          <w:sz w:val="32"/>
          <w:szCs w:val="32"/>
          <w:lang w:val="en-IN"/>
        </w:rPr>
      </w:pPr>
      <w:r w:rsidRPr="007358B0">
        <w:rPr>
          <w:rFonts w:ascii="Times New Roman" w:hAnsi="Times New Roman" w:cs="Times New Roman"/>
          <w:b/>
          <w:bCs/>
          <w:sz w:val="32"/>
          <w:szCs w:val="32"/>
          <w:lang w:val="en-IN"/>
        </w:rPr>
        <w:t>SERVICENOW</w:t>
      </w:r>
    </w:p>
    <w:p w14:paraId="41ADEBE2"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Project Documentation</w:t>
      </w:r>
    </w:p>
    <w:p w14:paraId="483F1A63"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Project Title</w:t>
      </w:r>
    </w:p>
    <w:p w14:paraId="37E42746" w14:textId="29FCE240" w:rsidR="008456B4" w:rsidRPr="007358B0" w:rsidRDefault="008456B4" w:rsidP="00144CA6">
      <w:pPr>
        <w:jc w:val="both"/>
        <w:rPr>
          <w:rFonts w:ascii="Times New Roman" w:hAnsi="Times New Roman" w:cs="Times New Roman"/>
          <w:sz w:val="28"/>
          <w:szCs w:val="28"/>
          <w:lang w:val="en-IN"/>
        </w:rPr>
      </w:pPr>
      <w:r w:rsidRPr="007358B0">
        <w:rPr>
          <w:rFonts w:ascii="Times New Roman" w:hAnsi="Times New Roman" w:cs="Times New Roman"/>
          <w:b/>
          <w:bCs/>
          <w:sz w:val="28"/>
          <w:szCs w:val="28"/>
          <w:lang w:val="en-IN"/>
        </w:rPr>
        <w:t xml:space="preserve">Visitor Management </w:t>
      </w:r>
      <w:proofErr w:type="gramStart"/>
      <w:r w:rsidRPr="007358B0">
        <w:rPr>
          <w:rFonts w:ascii="Times New Roman" w:hAnsi="Times New Roman" w:cs="Times New Roman"/>
          <w:b/>
          <w:bCs/>
          <w:sz w:val="28"/>
          <w:szCs w:val="28"/>
          <w:lang w:val="en-IN"/>
        </w:rPr>
        <w:t>System(</w:t>
      </w:r>
      <w:proofErr w:type="gramEnd"/>
      <w:r w:rsidRPr="007358B0">
        <w:rPr>
          <w:rFonts w:ascii="Times New Roman" w:hAnsi="Times New Roman" w:cs="Times New Roman"/>
          <w:b/>
          <w:bCs/>
          <w:sz w:val="28"/>
          <w:szCs w:val="28"/>
          <w:lang w:val="en-IN"/>
        </w:rPr>
        <w:t>VMS)</w:t>
      </w:r>
      <w:r w:rsidRPr="007358B0">
        <w:rPr>
          <w:rFonts w:ascii="Times New Roman" w:hAnsi="Times New Roman" w:cs="Times New Roman"/>
          <w:b/>
          <w:bCs/>
          <w:sz w:val="28"/>
          <w:szCs w:val="28"/>
          <w:lang w:val="en-IN"/>
        </w:rPr>
        <w:t xml:space="preserve"> Using ServiceNow</w:t>
      </w:r>
    </w:p>
    <w:p w14:paraId="46C38411"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Objective</w:t>
      </w:r>
    </w:p>
    <w:p w14:paraId="7E6DE3BF" w14:textId="1DC3A4FE"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 xml:space="preserve">The objective of the Visitor Management System (VMS) project is to automate and streamline the process of managing visitor registrations within an organization. The application enables visitors to submit visit requests, allows administrators to approve or reject requests, records visitor check-in and check-out activities, sends automated email notifications, generates reports and dashboards, and provides a centralized platform for tracking visitor </w:t>
      </w:r>
      <w:proofErr w:type="spellStart"/>
      <w:r w:rsidRPr="007358B0">
        <w:rPr>
          <w:rFonts w:ascii="Times New Roman" w:hAnsi="Times New Roman" w:cs="Times New Roman"/>
          <w:sz w:val="24"/>
          <w:szCs w:val="24"/>
          <w:lang w:val="en-IN"/>
        </w:rPr>
        <w:t>information.The</w:t>
      </w:r>
      <w:proofErr w:type="spellEnd"/>
      <w:r w:rsidRPr="007358B0">
        <w:rPr>
          <w:rFonts w:ascii="Times New Roman" w:hAnsi="Times New Roman" w:cs="Times New Roman"/>
          <w:sz w:val="24"/>
          <w:szCs w:val="24"/>
          <w:lang w:val="en-IN"/>
        </w:rPr>
        <w:t xml:space="preserve"> system improves security, reduces manual paperwork, enhances visitor tracking, and ensures efficient management of visitor activities through an automated workflow built on the ServiceNow platform.</w:t>
      </w:r>
    </w:p>
    <w:p w14:paraId="1D97B36E"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627DAB72">
          <v:rect id="_x0000_i1262" style="width:0;height:1.5pt" o:hrstd="t" o:hr="t" fillcolor="#a0a0a0" stroked="f"/>
        </w:pict>
      </w:r>
    </w:p>
    <w:p w14:paraId="5FCB33D0"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Milestone 1: Project Planning and Environment Setup</w:t>
      </w:r>
    </w:p>
    <w:p w14:paraId="118F9CE4"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Objective</w:t>
      </w:r>
    </w:p>
    <w:p w14:paraId="3E03BB8C" w14:textId="303EC2CD" w:rsidR="008456B4" w:rsidRPr="007358B0" w:rsidRDefault="008456B4" w:rsidP="00144CA6">
      <w:pPr>
        <w:jc w:val="both"/>
        <w:rPr>
          <w:rFonts w:ascii="Times New Roman" w:hAnsi="Times New Roman" w:cs="Times New Roman"/>
          <w:sz w:val="24"/>
          <w:szCs w:val="24"/>
        </w:rPr>
      </w:pPr>
      <w:r w:rsidRPr="007358B0">
        <w:rPr>
          <w:rFonts w:ascii="Times New Roman" w:hAnsi="Times New Roman" w:cs="Times New Roman"/>
          <w:sz w:val="24"/>
          <w:szCs w:val="24"/>
        </w:rPr>
        <w:t>To prepare the ServiceNow development environment and establish the foundation for the Visitor Management System (VMS) application. This phase includes setting up the ServiceNow instance, creating the scoped application, and planning the database structure required for managing visitors and employee hosts</w:t>
      </w:r>
      <w:r w:rsidRPr="007358B0">
        <w:rPr>
          <w:rFonts w:ascii="Times New Roman" w:hAnsi="Times New Roman" w:cs="Times New Roman"/>
          <w:sz w:val="24"/>
          <w:szCs w:val="24"/>
        </w:rPr>
        <w:t>.</w:t>
      </w:r>
    </w:p>
    <w:p w14:paraId="228DD4B1" w14:textId="79188DC5"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1: Create Personal Developer Instance (PDI)</w:t>
      </w:r>
    </w:p>
    <w:p w14:paraId="36255E39" w14:textId="77777777" w:rsidR="008456B4" w:rsidRPr="007358B0" w:rsidRDefault="008456B4" w:rsidP="00144CA6">
      <w:pPr>
        <w:numPr>
          <w:ilvl w:val="0"/>
          <w:numId w:val="2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 developer.servicenow.com.</w:t>
      </w:r>
    </w:p>
    <w:p w14:paraId="529C74F7" w14:textId="77777777" w:rsidR="008456B4" w:rsidRPr="007358B0" w:rsidRDefault="008456B4" w:rsidP="00144CA6">
      <w:pPr>
        <w:numPr>
          <w:ilvl w:val="0"/>
          <w:numId w:val="2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Sign in or create a developer account.</w:t>
      </w:r>
    </w:p>
    <w:p w14:paraId="574013C7" w14:textId="77777777" w:rsidR="008456B4" w:rsidRPr="007358B0" w:rsidRDefault="008456B4" w:rsidP="00144CA6">
      <w:pPr>
        <w:numPr>
          <w:ilvl w:val="0"/>
          <w:numId w:val="2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Request a Personal Developer Instance.</w:t>
      </w:r>
    </w:p>
    <w:p w14:paraId="50439049" w14:textId="77777777" w:rsidR="008456B4" w:rsidRPr="007358B0" w:rsidRDefault="008456B4" w:rsidP="00144CA6">
      <w:pPr>
        <w:numPr>
          <w:ilvl w:val="0"/>
          <w:numId w:val="2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Wait for instance activation.</w:t>
      </w:r>
    </w:p>
    <w:p w14:paraId="3617EEE1" w14:textId="77777777" w:rsidR="008456B4" w:rsidRPr="007358B0" w:rsidRDefault="008456B4" w:rsidP="00144CA6">
      <w:pPr>
        <w:numPr>
          <w:ilvl w:val="0"/>
          <w:numId w:val="24"/>
        </w:numPr>
        <w:tabs>
          <w:tab w:val="clear" w:pos="720"/>
        </w:tabs>
        <w:ind w:left="284" w:firstLine="76"/>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Login</w:t>
      </w:r>
      <w:r w:rsidRPr="007358B0">
        <w:rPr>
          <w:rFonts w:ascii="Times New Roman" w:hAnsi="Times New Roman" w:cs="Times New Roman"/>
          <w:b/>
          <w:bCs/>
          <w:sz w:val="24"/>
          <w:szCs w:val="24"/>
          <w:lang w:val="en-IN"/>
        </w:rPr>
        <w:t xml:space="preserve"> </w:t>
      </w:r>
      <w:r w:rsidRPr="007358B0">
        <w:rPr>
          <w:rFonts w:ascii="Times New Roman" w:hAnsi="Times New Roman" w:cs="Times New Roman"/>
          <w:sz w:val="24"/>
          <w:szCs w:val="24"/>
          <w:lang w:val="en-IN"/>
        </w:rPr>
        <w:t>using admin credentials.</w:t>
      </w:r>
    </w:p>
    <w:p w14:paraId="1AAEC375" w14:textId="77777777" w:rsidR="008456B4" w:rsidRPr="007358B0" w:rsidRDefault="008456B4" w:rsidP="00144CA6">
      <w:pPr>
        <w:ind w:left="360"/>
        <w:jc w:val="both"/>
        <w:rPr>
          <w:rFonts w:ascii="Times New Roman" w:hAnsi="Times New Roman" w:cs="Times New Roman"/>
          <w:sz w:val="24"/>
          <w:szCs w:val="24"/>
          <w:lang w:val="en-IN"/>
        </w:rPr>
      </w:pPr>
    </w:p>
    <w:p w14:paraId="4B0315F0" w14:textId="4F340B9F" w:rsidR="008456B4" w:rsidRPr="007358B0" w:rsidRDefault="008456B4" w:rsidP="00144CA6">
      <w:pPr>
        <w:ind w:left="360"/>
        <w:jc w:val="both"/>
        <w:rPr>
          <w:rFonts w:ascii="Times New Roman" w:hAnsi="Times New Roman" w:cs="Times New Roman"/>
          <w:sz w:val="24"/>
          <w:szCs w:val="24"/>
          <w:lang w:val="en-IN"/>
        </w:rPr>
      </w:pPr>
      <w:r w:rsidRPr="007358B0">
        <w:rPr>
          <w:rFonts w:ascii="Times New Roman" w:hAnsi="Times New Roman" w:cs="Times New Roman"/>
          <w:b/>
          <w:bCs/>
          <w:sz w:val="24"/>
          <w:szCs w:val="24"/>
          <w:lang w:val="en-IN"/>
        </w:rPr>
        <w:drawing>
          <wp:inline distT="0" distB="0" distL="0" distR="0" wp14:anchorId="019AE9F3" wp14:editId="64261487">
            <wp:extent cx="5935980" cy="2948940"/>
            <wp:effectExtent l="0" t="0" r="7620" b="3810"/>
            <wp:docPr id="107647658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2948940"/>
                    </a:xfrm>
                    <a:prstGeom prst="rect">
                      <a:avLst/>
                    </a:prstGeom>
                    <a:noFill/>
                    <a:ln>
                      <a:noFill/>
                    </a:ln>
                  </pic:spPr>
                </pic:pic>
              </a:graphicData>
            </a:graphic>
          </wp:inline>
        </w:drawing>
      </w:r>
      <w:r w:rsidRPr="007358B0">
        <w:rPr>
          <w:rFonts w:ascii="Times New Roman" w:hAnsi="Times New Roman" w:cs="Times New Roman"/>
          <w:sz w:val="24"/>
          <w:szCs w:val="24"/>
          <w:lang w:val="en-IN"/>
        </w:rPr>
        <w:t xml:space="preserve"> </w:t>
      </w:r>
    </w:p>
    <w:p w14:paraId="506D74B9" w14:textId="5702F151"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b/>
          <w:bCs/>
          <w:sz w:val="24"/>
          <w:szCs w:val="24"/>
          <w:lang w:val="en-IN"/>
        </w:rPr>
        <w:lastRenderedPageBreak/>
        <w:br/>
      </w:r>
      <w:r w:rsidRPr="007358B0">
        <w:rPr>
          <w:rFonts w:ascii="Times New Roman" w:hAnsi="Times New Roman" w:cs="Times New Roman"/>
          <w:b/>
          <w:bCs/>
          <w:sz w:val="24"/>
          <w:szCs w:val="24"/>
          <w:lang w:val="en-IN"/>
        </w:rPr>
        <w:drawing>
          <wp:inline distT="0" distB="0" distL="0" distR="0" wp14:anchorId="176BE483" wp14:editId="16A5727E">
            <wp:extent cx="5943600" cy="3721100"/>
            <wp:effectExtent l="0" t="0" r="0" b="0"/>
            <wp:docPr id="4378208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p>
    <w:p w14:paraId="1223C390" w14:textId="77777777" w:rsidR="008456B4" w:rsidRPr="007358B0" w:rsidRDefault="008456B4" w:rsidP="00144CA6">
      <w:pPr>
        <w:jc w:val="both"/>
        <w:rPr>
          <w:rFonts w:ascii="Times New Roman" w:hAnsi="Times New Roman" w:cs="Times New Roman"/>
          <w:sz w:val="24"/>
          <w:szCs w:val="24"/>
          <w:lang w:val="en-IN"/>
        </w:rPr>
      </w:pPr>
    </w:p>
    <w:p w14:paraId="01122370"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2: Create Scoped Application</w:t>
      </w:r>
    </w:p>
    <w:p w14:paraId="2FE6350A"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Navigation:</w:t>
      </w:r>
    </w:p>
    <w:p w14:paraId="2D8D80B3"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System Applications → Studio</w:t>
      </w:r>
    </w:p>
    <w:p w14:paraId="288F1D9F" w14:textId="77777777" w:rsidR="008456B4" w:rsidRPr="007358B0" w:rsidRDefault="008456B4" w:rsidP="00144CA6">
      <w:pPr>
        <w:numPr>
          <w:ilvl w:val="0"/>
          <w:numId w:val="2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Open Studio.</w:t>
      </w:r>
    </w:p>
    <w:p w14:paraId="15701CA4" w14:textId="77777777" w:rsidR="008456B4" w:rsidRPr="007358B0" w:rsidRDefault="008456B4" w:rsidP="00144CA6">
      <w:pPr>
        <w:numPr>
          <w:ilvl w:val="0"/>
          <w:numId w:val="2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Select Create Application.</w:t>
      </w:r>
    </w:p>
    <w:p w14:paraId="0907806F" w14:textId="77777777" w:rsidR="008456B4" w:rsidRPr="007358B0" w:rsidRDefault="008456B4" w:rsidP="00144CA6">
      <w:pPr>
        <w:numPr>
          <w:ilvl w:val="0"/>
          <w:numId w:val="2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Enter:</w:t>
      </w:r>
    </w:p>
    <w:p w14:paraId="0E32D74C" w14:textId="78FAB5D8" w:rsidR="008456B4" w:rsidRPr="007358B0" w:rsidRDefault="008456B4" w:rsidP="00144CA6">
      <w:pPr>
        <w:numPr>
          <w:ilvl w:val="1"/>
          <w:numId w:val="25"/>
        </w:numPr>
        <w:jc w:val="both"/>
        <w:rPr>
          <w:rFonts w:ascii="Times New Roman" w:hAnsi="Times New Roman" w:cs="Times New Roman"/>
          <w:sz w:val="24"/>
          <w:szCs w:val="24"/>
          <w:lang w:val="en-IN"/>
        </w:rPr>
      </w:pPr>
      <w:proofErr w:type="spellStart"/>
      <w:r w:rsidRPr="007358B0">
        <w:rPr>
          <w:rFonts w:ascii="Times New Roman" w:hAnsi="Times New Roman" w:cs="Times New Roman"/>
          <w:sz w:val="24"/>
          <w:szCs w:val="24"/>
          <w:lang w:val="en-IN"/>
        </w:rPr>
        <w:t>Application</w:t>
      </w:r>
      <w:r w:rsidR="00AC5EFD">
        <w:rPr>
          <w:rFonts w:ascii="Times New Roman" w:hAnsi="Times New Roman" w:cs="Times New Roman"/>
          <w:sz w:val="24"/>
          <w:szCs w:val="24"/>
          <w:lang w:val="en-IN"/>
        </w:rPr>
        <w:t>_Name</w:t>
      </w:r>
      <w:proofErr w:type="spellEnd"/>
      <w:r w:rsidR="00AC5EFD">
        <w:rPr>
          <w:rFonts w:ascii="Times New Roman" w:hAnsi="Times New Roman" w:cs="Times New Roman"/>
          <w:sz w:val="24"/>
          <w:szCs w:val="24"/>
          <w:lang w:val="en-IN"/>
        </w:rPr>
        <w:t>:</w:t>
      </w:r>
      <w:r w:rsidRPr="007358B0">
        <w:rPr>
          <w:rFonts w:ascii="Times New Roman" w:hAnsi="Times New Roman" w:cs="Times New Roman"/>
          <w:sz w:val="24"/>
          <w:szCs w:val="24"/>
          <w:lang w:val="en-IN"/>
        </w:rPr>
        <w:br/>
        <w:t>Visitor Management System</w:t>
      </w:r>
    </w:p>
    <w:p w14:paraId="7FD6CAAB" w14:textId="44AF51AC" w:rsidR="008456B4" w:rsidRPr="007358B0" w:rsidRDefault="008456B4" w:rsidP="00144CA6">
      <w:pPr>
        <w:numPr>
          <w:ilvl w:val="1"/>
          <w:numId w:val="25"/>
        </w:numPr>
        <w:jc w:val="both"/>
        <w:rPr>
          <w:rFonts w:ascii="Times New Roman" w:hAnsi="Times New Roman" w:cs="Times New Roman"/>
          <w:sz w:val="24"/>
          <w:szCs w:val="24"/>
          <w:lang w:val="en-IN"/>
        </w:rPr>
      </w:pPr>
      <w:r w:rsidRPr="007358B0">
        <w:rPr>
          <w:rFonts w:ascii="Times New Roman" w:hAnsi="Times New Roman" w:cs="Times New Roman"/>
          <w:sz w:val="24"/>
          <w:szCs w:val="24"/>
        </w:rPr>
        <w:t>Scope: Auto-generated by ServiceNow</w:t>
      </w:r>
    </w:p>
    <w:p w14:paraId="320522A2" w14:textId="77777777" w:rsidR="008456B4" w:rsidRPr="007358B0" w:rsidRDefault="008456B4" w:rsidP="00144CA6">
      <w:pPr>
        <w:numPr>
          <w:ilvl w:val="0"/>
          <w:numId w:val="2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Click Create.</w:t>
      </w:r>
    </w:p>
    <w:p w14:paraId="6E2A0E59" w14:textId="617DCBED" w:rsidR="008456B4" w:rsidRPr="007358B0" w:rsidRDefault="008456B4" w:rsidP="00144CA6">
      <w:pPr>
        <w:ind w:left="720"/>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br/>
      </w:r>
      <w:r w:rsidRPr="007358B0">
        <w:rPr>
          <w:rFonts w:ascii="Times New Roman" w:hAnsi="Times New Roman" w:cs="Times New Roman"/>
          <w:sz w:val="24"/>
          <w:szCs w:val="24"/>
          <w:lang w:val="en-IN"/>
        </w:rPr>
        <w:drawing>
          <wp:inline distT="0" distB="0" distL="0" distR="0" wp14:anchorId="212A3641" wp14:editId="7C1A43BC">
            <wp:extent cx="4204071" cy="2364105"/>
            <wp:effectExtent l="0" t="0" r="6350" b="0"/>
            <wp:docPr id="18592988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98873" name="Picture 4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204071" cy="2364105"/>
                    </a:xfrm>
                    <a:prstGeom prst="rect">
                      <a:avLst/>
                    </a:prstGeom>
                    <a:noFill/>
                    <a:ln>
                      <a:noFill/>
                    </a:ln>
                  </pic:spPr>
                </pic:pic>
              </a:graphicData>
            </a:graphic>
          </wp:inline>
        </w:drawing>
      </w:r>
    </w:p>
    <w:p w14:paraId="5E75571A" w14:textId="65826D1F"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b/>
          <w:bCs/>
          <w:sz w:val="24"/>
          <w:szCs w:val="24"/>
          <w:lang w:val="en-IN"/>
        </w:rPr>
        <w:lastRenderedPageBreak/>
        <w:drawing>
          <wp:inline distT="0" distB="0" distL="0" distR="0" wp14:anchorId="6B702C15" wp14:editId="6612D8F6">
            <wp:extent cx="5212080" cy="3040380"/>
            <wp:effectExtent l="0" t="0" r="7620" b="7620"/>
            <wp:docPr id="13584384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38431"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212080" cy="3040380"/>
                    </a:xfrm>
                    <a:prstGeom prst="rect">
                      <a:avLst/>
                    </a:prstGeom>
                    <a:noFill/>
                    <a:ln>
                      <a:noFill/>
                    </a:ln>
                  </pic:spPr>
                </pic:pic>
              </a:graphicData>
            </a:graphic>
          </wp:inline>
        </w:drawing>
      </w:r>
      <w:r w:rsidRPr="007358B0">
        <w:rPr>
          <w:rFonts w:ascii="Times New Roman" w:hAnsi="Times New Roman" w:cs="Times New Roman"/>
          <w:b/>
          <w:bCs/>
          <w:sz w:val="24"/>
          <w:szCs w:val="24"/>
          <w:lang w:val="en-IN"/>
        </w:rPr>
        <w:drawing>
          <wp:inline distT="0" distB="0" distL="0" distR="0" wp14:anchorId="495824FA" wp14:editId="5CF96133">
            <wp:extent cx="5943600" cy="891340"/>
            <wp:effectExtent l="0" t="0" r="0" b="4445"/>
            <wp:docPr id="18526038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03884"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43600" cy="891340"/>
                    </a:xfrm>
                    <a:prstGeom prst="rect">
                      <a:avLst/>
                    </a:prstGeom>
                    <a:noFill/>
                    <a:ln>
                      <a:noFill/>
                    </a:ln>
                  </pic:spPr>
                </pic:pic>
              </a:graphicData>
            </a:graphic>
          </wp:inline>
        </w:drawing>
      </w:r>
    </w:p>
    <w:p w14:paraId="569B7A81"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558F74B1">
          <v:rect id="_x0000_i1268" style="width:0;height:1.5pt" o:hrstd="t" o:hr="t" fillcolor="#a0a0a0" stroked="f"/>
        </w:pict>
      </w:r>
    </w:p>
    <w:p w14:paraId="25B77C95"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Learning Outcomes</w:t>
      </w:r>
    </w:p>
    <w:p w14:paraId="3D0FE3BD" w14:textId="0134935B"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Understood ServiceNow architecture and application development lifecycle.</w:t>
      </w:r>
    </w:p>
    <w:p w14:paraId="25A0ADB1" w14:textId="533548B1"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Created and managed a scoped application.</w:t>
      </w:r>
    </w:p>
    <w:p w14:paraId="20342596" w14:textId="6F35A104"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Configured the ServiceNow development environment.</w:t>
      </w:r>
    </w:p>
    <w:p w14:paraId="0B92AD82" w14:textId="2A809B0D"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Learned ServiceNow Studio fundamentals.</w:t>
      </w:r>
    </w:p>
    <w:p w14:paraId="151708AE" w14:textId="512E230B"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Understood table creation and relationship management.</w:t>
      </w:r>
    </w:p>
    <w:p w14:paraId="4618BE37" w14:textId="09D7A039" w:rsidR="008456B4"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Gained experience in designing custom applications.</w:t>
      </w:r>
    </w:p>
    <w:p w14:paraId="117A4B9C" w14:textId="77777777" w:rsidR="009C230F" w:rsidRDefault="009C230F" w:rsidP="009C230F">
      <w:pPr>
        <w:pStyle w:val="ListParagraph"/>
        <w:jc w:val="both"/>
        <w:rPr>
          <w:rFonts w:ascii="Times New Roman" w:hAnsi="Times New Roman" w:cs="Times New Roman"/>
          <w:sz w:val="24"/>
          <w:szCs w:val="24"/>
          <w:lang w:val="en-IN"/>
        </w:rPr>
      </w:pPr>
    </w:p>
    <w:p w14:paraId="4BBB118B" w14:textId="09816066" w:rsidR="009C230F" w:rsidRDefault="009C230F" w:rsidP="009C230F">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0C78988F">
          <v:rect id="_x0000_i1582" style="width:0;height:1.5pt" o:hrstd="t" o:hr="t" fillcolor="#a0a0a0" stroked="f"/>
        </w:pict>
      </w:r>
    </w:p>
    <w:p w14:paraId="4BCE505A" w14:textId="77777777" w:rsidR="009C230F" w:rsidRPr="009C230F" w:rsidRDefault="009C230F" w:rsidP="009C230F">
      <w:pPr>
        <w:jc w:val="both"/>
        <w:rPr>
          <w:rFonts w:ascii="Times New Roman" w:hAnsi="Times New Roman" w:cs="Times New Roman"/>
          <w:sz w:val="24"/>
          <w:szCs w:val="24"/>
          <w:lang w:val="en-IN"/>
        </w:rPr>
      </w:pPr>
    </w:p>
    <w:p w14:paraId="3E4623F7"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Milestone 2: Data Model Design</w:t>
      </w:r>
    </w:p>
    <w:p w14:paraId="23DE885C"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Objective</w:t>
      </w:r>
    </w:p>
    <w:p w14:paraId="4F5F9154" w14:textId="3997CFFD"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rPr>
        <w:t>Design and implement the database structure for the Visitor Management System by creating custom tables, defining fields, and establishing relationships between employees and visitors.</w:t>
      </w:r>
      <w:r w:rsidRPr="007358B0">
        <w:rPr>
          <w:rFonts w:ascii="Times New Roman" w:hAnsi="Times New Roman" w:cs="Times New Roman"/>
          <w:sz w:val="24"/>
          <w:szCs w:val="24"/>
          <w:lang w:val="en-IN"/>
        </w:rPr>
        <w:pict w14:anchorId="7B7C9D63">
          <v:rect id="_x0000_i1269" style="width:0;height:1.5pt" o:hrstd="t" o:hr="t" fillcolor="#a0a0a0" stroked="f"/>
        </w:pict>
      </w:r>
    </w:p>
    <w:p w14:paraId="20572167" w14:textId="7B560C16"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 xml:space="preserve">Step 1: Create </w:t>
      </w:r>
      <w:r w:rsidR="00E844C8" w:rsidRPr="007358B0">
        <w:rPr>
          <w:rFonts w:ascii="Times New Roman" w:hAnsi="Times New Roman" w:cs="Times New Roman"/>
          <w:b/>
          <w:bCs/>
          <w:sz w:val="28"/>
          <w:szCs w:val="28"/>
          <w:lang w:val="en-IN"/>
        </w:rPr>
        <w:t xml:space="preserve">Employee Details </w:t>
      </w:r>
      <w:r w:rsidRPr="007358B0">
        <w:rPr>
          <w:rFonts w:ascii="Times New Roman" w:hAnsi="Times New Roman" w:cs="Times New Roman"/>
          <w:b/>
          <w:bCs/>
          <w:sz w:val="28"/>
          <w:szCs w:val="28"/>
          <w:lang w:val="en-IN"/>
        </w:rPr>
        <w:t>Table</w:t>
      </w:r>
    </w:p>
    <w:p w14:paraId="49A936BF" w14:textId="77777777" w:rsidR="008456B4" w:rsidRPr="007358B0" w:rsidRDefault="008456B4"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8"/>
          <w:szCs w:val="28"/>
          <w:lang w:val="en-IN"/>
        </w:rPr>
        <w:t>Navigation</w:t>
      </w:r>
      <w:r w:rsidRPr="007358B0">
        <w:rPr>
          <w:rFonts w:ascii="Times New Roman" w:hAnsi="Times New Roman" w:cs="Times New Roman"/>
          <w:b/>
          <w:bCs/>
          <w:sz w:val="24"/>
          <w:szCs w:val="24"/>
          <w:lang w:val="en-IN"/>
        </w:rPr>
        <w:t>:</w:t>
      </w:r>
    </w:p>
    <w:p w14:paraId="7BA61E6A"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Studio → Create Application File → Table</w:t>
      </w:r>
    </w:p>
    <w:p w14:paraId="2EE9D154" w14:textId="2EB88D70"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b/>
          <w:bCs/>
          <w:sz w:val="28"/>
          <w:szCs w:val="28"/>
          <w:lang w:val="en-IN"/>
        </w:rPr>
        <w:t>Table</w:t>
      </w:r>
      <w:r w:rsidRPr="007358B0">
        <w:rPr>
          <w:rFonts w:ascii="Times New Roman" w:hAnsi="Times New Roman" w:cs="Times New Roman"/>
          <w:b/>
          <w:bCs/>
          <w:sz w:val="24"/>
          <w:szCs w:val="24"/>
          <w:lang w:val="en-IN"/>
        </w:rPr>
        <w:t>:</w:t>
      </w:r>
      <w:r w:rsidRPr="007358B0">
        <w:rPr>
          <w:rFonts w:ascii="Times New Roman" w:hAnsi="Times New Roman" w:cs="Times New Roman"/>
          <w:sz w:val="24"/>
          <w:szCs w:val="24"/>
          <w:lang w:val="en-IN"/>
        </w:rPr>
        <w:br/>
      </w:r>
      <w:r w:rsidRPr="007358B0">
        <w:rPr>
          <w:rFonts w:ascii="Times New Roman" w:hAnsi="Times New Roman" w:cs="Times New Roman"/>
          <w:sz w:val="24"/>
          <w:szCs w:val="24"/>
        </w:rPr>
        <w:t>Employee</w:t>
      </w:r>
      <w:r w:rsidR="00E844C8" w:rsidRPr="007358B0">
        <w:rPr>
          <w:rFonts w:ascii="Times New Roman" w:hAnsi="Times New Roman" w:cs="Times New Roman"/>
          <w:sz w:val="24"/>
          <w:szCs w:val="24"/>
        </w:rPr>
        <w:t xml:space="preserve"> Details</w:t>
      </w:r>
    </w:p>
    <w:p w14:paraId="1C02D2F1" w14:textId="714FA4DA" w:rsidR="008456B4" w:rsidRPr="007358B0" w:rsidRDefault="008456B4"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8"/>
          <w:szCs w:val="28"/>
          <w:lang w:val="en-IN"/>
        </w:rPr>
        <w:t>Fields</w:t>
      </w:r>
      <w:r w:rsidRPr="007358B0">
        <w:rPr>
          <w:rFonts w:ascii="Times New Roman" w:hAnsi="Times New Roman" w:cs="Times New Roman"/>
          <w:b/>
          <w:bCs/>
          <w:sz w:val="24"/>
          <w:szCs w:val="24"/>
          <w:lang w:val="en-IN"/>
        </w:rPr>
        <w:t>:</w:t>
      </w:r>
    </w:p>
    <w:p w14:paraId="3DBF3BF6" w14:textId="2EB5F8FA"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Employee ID</w:t>
      </w:r>
    </w:p>
    <w:p w14:paraId="6C6C23F5" w14:textId="0F1DA551"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Employee Name</w:t>
      </w:r>
    </w:p>
    <w:p w14:paraId="0BAC54CF" w14:textId="134EB02A"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Email</w:t>
      </w:r>
    </w:p>
    <w:p w14:paraId="6D3E44C4" w14:textId="257A59AA"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Phone Number</w:t>
      </w:r>
    </w:p>
    <w:p w14:paraId="08E0FC8E" w14:textId="2197D039"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Department</w:t>
      </w:r>
    </w:p>
    <w:p w14:paraId="3A45960C" w14:textId="0B8F44C5"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lastRenderedPageBreak/>
        <w:t>Designation</w:t>
      </w:r>
    </w:p>
    <w:p w14:paraId="1A9A289F" w14:textId="15D741DE"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Location</w:t>
      </w:r>
    </w:p>
    <w:p w14:paraId="626055D6" w14:textId="72ED9CE7" w:rsidR="008456B4" w:rsidRPr="007358B0" w:rsidRDefault="008456B4"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Status</w:t>
      </w:r>
    </w:p>
    <w:p w14:paraId="26CAA417"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47307C1B"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The Employee table stores information about employees who can act as hosts for visitors.</w:t>
      </w:r>
    </w:p>
    <w:p w14:paraId="278537BC" w14:textId="77777777" w:rsidR="008456B4" w:rsidRPr="007358B0" w:rsidRDefault="008456B4" w:rsidP="00144CA6">
      <w:pPr>
        <w:jc w:val="both"/>
        <w:rPr>
          <w:rFonts w:ascii="Times New Roman" w:hAnsi="Times New Roman" w:cs="Times New Roman"/>
          <w:sz w:val="24"/>
          <w:szCs w:val="24"/>
          <w:lang w:val="en-IN"/>
        </w:rPr>
      </w:pPr>
    </w:p>
    <w:p w14:paraId="7F8BC51F" w14:textId="2A15F5D8"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drawing>
          <wp:inline distT="0" distB="0" distL="0" distR="0" wp14:anchorId="76AEDF2A" wp14:editId="57618D0A">
            <wp:extent cx="5943600" cy="3101340"/>
            <wp:effectExtent l="0" t="0" r="0" b="3810"/>
            <wp:docPr id="13454450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01340"/>
                    </a:xfrm>
                    <a:prstGeom prst="rect">
                      <a:avLst/>
                    </a:prstGeom>
                    <a:noFill/>
                    <a:ln>
                      <a:noFill/>
                    </a:ln>
                  </pic:spPr>
                </pic:pic>
              </a:graphicData>
            </a:graphic>
          </wp:inline>
        </w:drawing>
      </w:r>
    </w:p>
    <w:p w14:paraId="30162A7A"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2DB4465F">
          <v:rect id="_x0000_i1271" style="width:0;height:1.5pt" o:hrstd="t" o:hr="t" fillcolor="#a0a0a0" stroked="f"/>
        </w:pict>
      </w:r>
    </w:p>
    <w:p w14:paraId="5D6859AB" w14:textId="0EDB59F6"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drawing>
          <wp:inline distT="0" distB="0" distL="0" distR="0" wp14:anchorId="77FC6494" wp14:editId="24A85C36">
            <wp:extent cx="5943600" cy="3179506"/>
            <wp:effectExtent l="0" t="0" r="0" b="1905"/>
            <wp:docPr id="2718468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4682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43600" cy="3179506"/>
                    </a:xfrm>
                    <a:prstGeom prst="rect">
                      <a:avLst/>
                    </a:prstGeom>
                    <a:noFill/>
                    <a:ln>
                      <a:noFill/>
                    </a:ln>
                  </pic:spPr>
                </pic:pic>
              </a:graphicData>
            </a:graphic>
          </wp:inline>
        </w:drawing>
      </w:r>
    </w:p>
    <w:p w14:paraId="0744DCAD" w14:textId="77777777" w:rsidR="008456B4" w:rsidRPr="007358B0" w:rsidRDefault="008456B4" w:rsidP="00144CA6">
      <w:pPr>
        <w:jc w:val="both"/>
        <w:rPr>
          <w:rFonts w:ascii="Times New Roman" w:hAnsi="Times New Roman" w:cs="Times New Roman"/>
          <w:sz w:val="24"/>
          <w:szCs w:val="24"/>
          <w:lang w:val="en-IN"/>
        </w:rPr>
      </w:pPr>
    </w:p>
    <w:p w14:paraId="77D28D5F" w14:textId="5547F61D"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 xml:space="preserve">Step 2: Create </w:t>
      </w:r>
      <w:r w:rsidR="00E844C8" w:rsidRPr="007358B0">
        <w:rPr>
          <w:rFonts w:ascii="Times New Roman" w:hAnsi="Times New Roman" w:cs="Times New Roman"/>
          <w:b/>
          <w:bCs/>
          <w:sz w:val="28"/>
          <w:szCs w:val="28"/>
          <w:lang w:val="en-IN"/>
        </w:rPr>
        <w:t xml:space="preserve">Visitor Details </w:t>
      </w:r>
      <w:r w:rsidRPr="007358B0">
        <w:rPr>
          <w:rFonts w:ascii="Times New Roman" w:hAnsi="Times New Roman" w:cs="Times New Roman"/>
          <w:b/>
          <w:bCs/>
          <w:sz w:val="28"/>
          <w:szCs w:val="28"/>
          <w:lang w:val="en-IN"/>
        </w:rPr>
        <w:t>Table</w:t>
      </w:r>
    </w:p>
    <w:p w14:paraId="63865C03"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Create another custom table.</w:t>
      </w:r>
    </w:p>
    <w:p w14:paraId="3484CB83"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Fields:</w:t>
      </w:r>
    </w:p>
    <w:p w14:paraId="02140B85" w14:textId="1DEA5D07" w:rsidR="00E844C8" w:rsidRPr="007358B0" w:rsidRDefault="00E844C8"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 Name</w:t>
      </w:r>
    </w:p>
    <w:p w14:paraId="560AACA1" w14:textId="7EDFD520" w:rsidR="00E844C8" w:rsidRPr="007358B0" w:rsidRDefault="00E844C8"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Phone Number</w:t>
      </w:r>
    </w:p>
    <w:p w14:paraId="728D88FC" w14:textId="1FC960FA" w:rsidR="00E844C8" w:rsidRPr="007358B0" w:rsidRDefault="00E844C8"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Email</w:t>
      </w:r>
    </w:p>
    <w:p w14:paraId="3ACD1CFD" w14:textId="20851720" w:rsidR="00E844C8" w:rsidRPr="007358B0" w:rsidRDefault="00E844C8"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lastRenderedPageBreak/>
        <w:t>Company Name</w:t>
      </w:r>
    </w:p>
    <w:p w14:paraId="69DDF00C" w14:textId="5D43E4AA" w:rsidR="00E844C8" w:rsidRPr="007358B0" w:rsidRDefault="00E844C8"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 Date (Date/Time)</w:t>
      </w:r>
    </w:p>
    <w:p w14:paraId="024EE9E9" w14:textId="5E95A199" w:rsidR="00E844C8" w:rsidRPr="007358B0" w:rsidRDefault="00E844C8"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Employee Host</w:t>
      </w:r>
    </w:p>
    <w:p w14:paraId="28703230" w14:textId="33726A6D" w:rsidR="00E844C8" w:rsidRPr="007358B0" w:rsidRDefault="00E844C8"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Purpose of Visit</w:t>
      </w:r>
    </w:p>
    <w:p w14:paraId="73422B29" w14:textId="3BC61D22" w:rsidR="00E844C8" w:rsidRPr="007358B0" w:rsidRDefault="00E844C8"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Status</w:t>
      </w:r>
    </w:p>
    <w:p w14:paraId="4C7EBEED" w14:textId="6E7CFED1" w:rsidR="00E844C8" w:rsidRPr="007358B0" w:rsidRDefault="00E844C8"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 In Time</w:t>
      </w:r>
    </w:p>
    <w:p w14:paraId="35372A32" w14:textId="42BF3D03" w:rsidR="00E844C8" w:rsidRPr="007358B0" w:rsidRDefault="00E844C8" w:rsidP="00144CA6">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 Out Time</w:t>
      </w:r>
    </w:p>
    <w:p w14:paraId="5C4F2798" w14:textId="77777777" w:rsidR="00E844C8" w:rsidRPr="007358B0" w:rsidRDefault="00E844C8" w:rsidP="00144CA6">
      <w:pPr>
        <w:jc w:val="both"/>
        <w:rPr>
          <w:rFonts w:ascii="Times New Roman" w:hAnsi="Times New Roman" w:cs="Times New Roman"/>
          <w:sz w:val="24"/>
          <w:szCs w:val="24"/>
          <w:lang w:val="en-IN"/>
        </w:rPr>
      </w:pPr>
    </w:p>
    <w:p w14:paraId="7E367F86" w14:textId="77777777" w:rsidR="00E844C8" w:rsidRPr="007358B0" w:rsidRDefault="00E844C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0BC73424" w14:textId="77777777" w:rsidR="00E844C8" w:rsidRPr="007358B0" w:rsidRDefault="00E844C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The Visitor table stores visitor details, visit schedules, approval status, and check-in/check-out information.</w:t>
      </w:r>
    </w:p>
    <w:p w14:paraId="4EE879DB" w14:textId="77777777" w:rsidR="00E844C8" w:rsidRPr="007358B0" w:rsidRDefault="00E844C8" w:rsidP="00144CA6">
      <w:pPr>
        <w:jc w:val="both"/>
        <w:rPr>
          <w:rFonts w:ascii="Times New Roman" w:hAnsi="Times New Roman" w:cs="Times New Roman"/>
          <w:sz w:val="24"/>
          <w:szCs w:val="24"/>
          <w:lang w:val="en-IN"/>
        </w:rPr>
      </w:pPr>
    </w:p>
    <w:p w14:paraId="53567A89" w14:textId="374CF45D"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b/>
          <w:bCs/>
          <w:sz w:val="24"/>
          <w:szCs w:val="24"/>
          <w:lang w:val="en-IN"/>
        </w:rPr>
        <w:drawing>
          <wp:inline distT="0" distB="0" distL="0" distR="0" wp14:anchorId="28AB7934" wp14:editId="094B3120">
            <wp:extent cx="3960214" cy="2103120"/>
            <wp:effectExtent l="0" t="0" r="2540" b="0"/>
            <wp:docPr id="3116786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78655"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960214" cy="2103120"/>
                    </a:xfrm>
                    <a:prstGeom prst="rect">
                      <a:avLst/>
                    </a:prstGeom>
                    <a:noFill/>
                    <a:ln>
                      <a:noFill/>
                    </a:ln>
                  </pic:spPr>
                </pic:pic>
              </a:graphicData>
            </a:graphic>
          </wp:inline>
        </w:drawing>
      </w:r>
    </w:p>
    <w:p w14:paraId="37A7AE84"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5555880C">
          <v:rect id="_x0000_i1274" style="width:0;height:1.5pt" o:hrstd="t" o:hr="t" fillcolor="#a0a0a0" stroked="f"/>
        </w:pict>
      </w:r>
    </w:p>
    <w:p w14:paraId="452CD69D" w14:textId="77777777" w:rsidR="00E844C8" w:rsidRPr="007358B0" w:rsidRDefault="00E844C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3: Create Reference Relationship</w:t>
      </w:r>
    </w:p>
    <w:p w14:paraId="64320E3D" w14:textId="77777777" w:rsidR="00E844C8" w:rsidRPr="007358B0" w:rsidRDefault="00E844C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Reference Field</w:t>
      </w:r>
    </w:p>
    <w:p w14:paraId="6F5925C1" w14:textId="77777777" w:rsidR="00E844C8" w:rsidRPr="007358B0" w:rsidRDefault="00E844C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Employee Host</w:t>
      </w:r>
    </w:p>
    <w:p w14:paraId="4A0A5705" w14:textId="77777777" w:rsidR="00E844C8" w:rsidRPr="007358B0" w:rsidRDefault="00E844C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Reference Table</w:t>
      </w:r>
    </w:p>
    <w:p w14:paraId="09B9490A" w14:textId="77777777" w:rsidR="00E844C8" w:rsidRPr="007358B0" w:rsidRDefault="00E844C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Employee</w:t>
      </w:r>
    </w:p>
    <w:p w14:paraId="2433BF87" w14:textId="77777777" w:rsidR="00E844C8" w:rsidRPr="007358B0" w:rsidRDefault="00E844C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Relationship</w:t>
      </w:r>
    </w:p>
    <w:p w14:paraId="70476F0A" w14:textId="77777777" w:rsidR="00E844C8" w:rsidRPr="007358B0" w:rsidRDefault="00E844C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One Employee → Many Visitors</w:t>
      </w:r>
    </w:p>
    <w:p w14:paraId="7F7BBA08" w14:textId="77777777" w:rsidR="00E844C8" w:rsidRPr="007358B0" w:rsidRDefault="00E844C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489CB838" w14:textId="77777777" w:rsidR="00E844C8" w:rsidRPr="007358B0" w:rsidRDefault="00E844C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This relationship associates each visitor request with an employee host and enables administrators to track visitors assigned to a specific employee.</w:t>
      </w:r>
    </w:p>
    <w:p w14:paraId="4A58AD7C" w14:textId="7386082C" w:rsidR="00E844C8" w:rsidRPr="007358B0" w:rsidRDefault="0001555F" w:rsidP="00144CA6">
      <w:pPr>
        <w:jc w:val="both"/>
        <w:rPr>
          <w:rFonts w:ascii="Times New Roman" w:hAnsi="Times New Roman" w:cs="Times New Roman"/>
          <w:b/>
          <w:bCs/>
          <w:sz w:val="24"/>
          <w:szCs w:val="24"/>
          <w:lang w:val="en-IN"/>
        </w:rPr>
      </w:pPr>
      <w:r w:rsidRPr="007358B0">
        <w:rPr>
          <w:rFonts w:ascii="Times New Roman" w:hAnsi="Times New Roman" w:cs="Times New Roman"/>
          <w:sz w:val="24"/>
          <w:szCs w:val="24"/>
          <w:lang w:val="en-IN"/>
        </w:rPr>
        <w:pict w14:anchorId="7C9C9C59">
          <v:rect id="_x0000_i1555" style="width:0;height:1.5pt" o:hrstd="t" o:hr="t" fillcolor="#a0a0a0" stroked="f"/>
        </w:pict>
      </w:r>
    </w:p>
    <w:p w14:paraId="66360956"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4: Create Application Modules</w:t>
      </w:r>
    </w:p>
    <w:p w14:paraId="4211068A"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Navigation</w:t>
      </w:r>
    </w:p>
    <w:p w14:paraId="2234B9A5"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All → Application Menus &amp; Modules</w:t>
      </w:r>
    </w:p>
    <w:p w14:paraId="5BC2BCCA"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Modules Created</w:t>
      </w:r>
    </w:p>
    <w:p w14:paraId="58D18705" w14:textId="77777777" w:rsidR="00AE162B" w:rsidRPr="007358B0" w:rsidRDefault="00AE162B" w:rsidP="00144CA6">
      <w:pPr>
        <w:numPr>
          <w:ilvl w:val="0"/>
          <w:numId w:val="29"/>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Visitors</w:t>
      </w:r>
    </w:p>
    <w:p w14:paraId="7935AB65" w14:textId="77777777" w:rsidR="00AE162B" w:rsidRPr="007358B0" w:rsidRDefault="00AE162B" w:rsidP="00144CA6">
      <w:pPr>
        <w:numPr>
          <w:ilvl w:val="0"/>
          <w:numId w:val="29"/>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Create Visitor Request</w:t>
      </w:r>
    </w:p>
    <w:p w14:paraId="1AFD4711" w14:textId="77777777" w:rsidR="00AE162B" w:rsidRPr="007358B0" w:rsidRDefault="00AE162B" w:rsidP="00144CA6">
      <w:pPr>
        <w:numPr>
          <w:ilvl w:val="0"/>
          <w:numId w:val="29"/>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Employees</w:t>
      </w:r>
    </w:p>
    <w:p w14:paraId="019C16F2" w14:textId="1F97C0DB" w:rsidR="00AE162B" w:rsidRPr="007358B0" w:rsidRDefault="00AE162B" w:rsidP="00144CA6">
      <w:pPr>
        <w:numPr>
          <w:ilvl w:val="0"/>
          <w:numId w:val="29"/>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Host</w:t>
      </w:r>
      <w:r w:rsidRPr="007358B0">
        <w:rPr>
          <w:rFonts w:ascii="Times New Roman" w:hAnsi="Times New Roman" w:cs="Times New Roman"/>
          <w:sz w:val="24"/>
          <w:szCs w:val="24"/>
          <w:lang w:val="en-IN"/>
        </w:rPr>
        <w:t xml:space="preserve"> Visitor Requests</w:t>
      </w:r>
    </w:p>
    <w:p w14:paraId="5C28E521"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27EB0B11"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The application modules provide easy navigation to different functionalities of the Visitor Management System.</w:t>
      </w:r>
    </w:p>
    <w:p w14:paraId="7F145593" w14:textId="77777777" w:rsidR="00AE162B" w:rsidRPr="007358B0" w:rsidRDefault="00AE162B" w:rsidP="00144CA6">
      <w:pPr>
        <w:numPr>
          <w:ilvl w:val="0"/>
          <w:numId w:val="30"/>
        </w:numPr>
        <w:jc w:val="both"/>
        <w:rPr>
          <w:rFonts w:ascii="Times New Roman" w:hAnsi="Times New Roman" w:cs="Times New Roman"/>
          <w:sz w:val="24"/>
          <w:szCs w:val="24"/>
          <w:lang w:val="en-IN"/>
        </w:rPr>
      </w:pPr>
      <w:r w:rsidRPr="007358B0">
        <w:rPr>
          <w:rFonts w:ascii="Times New Roman" w:hAnsi="Times New Roman" w:cs="Times New Roman"/>
          <w:b/>
          <w:bCs/>
          <w:sz w:val="24"/>
          <w:szCs w:val="24"/>
          <w:lang w:val="en-IN"/>
        </w:rPr>
        <w:t xml:space="preserve">Visitors – </w:t>
      </w:r>
      <w:r w:rsidRPr="007358B0">
        <w:rPr>
          <w:rFonts w:ascii="Times New Roman" w:hAnsi="Times New Roman" w:cs="Times New Roman"/>
          <w:sz w:val="24"/>
          <w:szCs w:val="24"/>
          <w:lang w:val="en-IN"/>
        </w:rPr>
        <w:t>Displays all visitor records available in the system.</w:t>
      </w:r>
    </w:p>
    <w:p w14:paraId="4A23F6C4" w14:textId="77777777" w:rsidR="00AE162B" w:rsidRPr="007358B0" w:rsidRDefault="00AE162B" w:rsidP="00144CA6">
      <w:pPr>
        <w:numPr>
          <w:ilvl w:val="0"/>
          <w:numId w:val="30"/>
        </w:numPr>
        <w:jc w:val="both"/>
        <w:rPr>
          <w:rFonts w:ascii="Times New Roman" w:hAnsi="Times New Roman" w:cs="Times New Roman"/>
          <w:sz w:val="24"/>
          <w:szCs w:val="24"/>
          <w:lang w:val="en-IN"/>
        </w:rPr>
      </w:pPr>
      <w:r w:rsidRPr="007358B0">
        <w:rPr>
          <w:rFonts w:ascii="Times New Roman" w:hAnsi="Times New Roman" w:cs="Times New Roman"/>
          <w:b/>
          <w:bCs/>
          <w:sz w:val="24"/>
          <w:szCs w:val="24"/>
          <w:lang w:val="en-IN"/>
        </w:rPr>
        <w:t xml:space="preserve">Create Visitor Request – </w:t>
      </w:r>
      <w:r w:rsidRPr="007358B0">
        <w:rPr>
          <w:rFonts w:ascii="Times New Roman" w:hAnsi="Times New Roman" w:cs="Times New Roman"/>
          <w:sz w:val="24"/>
          <w:szCs w:val="24"/>
          <w:lang w:val="en-IN"/>
        </w:rPr>
        <w:t>Allows users to submit a new visitor request.</w:t>
      </w:r>
    </w:p>
    <w:p w14:paraId="60BE9B89" w14:textId="77777777" w:rsidR="00AE162B" w:rsidRPr="007358B0" w:rsidRDefault="00AE162B" w:rsidP="00144CA6">
      <w:pPr>
        <w:numPr>
          <w:ilvl w:val="0"/>
          <w:numId w:val="30"/>
        </w:numPr>
        <w:jc w:val="both"/>
        <w:rPr>
          <w:rFonts w:ascii="Times New Roman" w:hAnsi="Times New Roman" w:cs="Times New Roman"/>
          <w:sz w:val="24"/>
          <w:szCs w:val="24"/>
          <w:lang w:val="en-IN"/>
        </w:rPr>
      </w:pPr>
      <w:r w:rsidRPr="007358B0">
        <w:rPr>
          <w:rFonts w:ascii="Times New Roman" w:hAnsi="Times New Roman" w:cs="Times New Roman"/>
          <w:b/>
          <w:bCs/>
          <w:sz w:val="24"/>
          <w:szCs w:val="24"/>
          <w:lang w:val="en-IN"/>
        </w:rPr>
        <w:lastRenderedPageBreak/>
        <w:t xml:space="preserve">Employees – </w:t>
      </w:r>
      <w:r w:rsidRPr="007358B0">
        <w:rPr>
          <w:rFonts w:ascii="Times New Roman" w:hAnsi="Times New Roman" w:cs="Times New Roman"/>
          <w:sz w:val="24"/>
          <w:szCs w:val="24"/>
          <w:lang w:val="en-IN"/>
        </w:rPr>
        <w:t>Displays employee records that act as visitor hosts.</w:t>
      </w:r>
    </w:p>
    <w:p w14:paraId="0B61CAE9" w14:textId="011DA275" w:rsidR="00AE162B" w:rsidRPr="007358B0" w:rsidRDefault="00AE162B" w:rsidP="00144CA6">
      <w:pPr>
        <w:numPr>
          <w:ilvl w:val="0"/>
          <w:numId w:val="30"/>
        </w:num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t>Host</w:t>
      </w:r>
      <w:r w:rsidRPr="007358B0">
        <w:rPr>
          <w:rFonts w:ascii="Times New Roman" w:hAnsi="Times New Roman" w:cs="Times New Roman"/>
          <w:b/>
          <w:bCs/>
          <w:sz w:val="24"/>
          <w:szCs w:val="24"/>
          <w:lang w:val="en-IN"/>
        </w:rPr>
        <w:t xml:space="preserve"> Visitor Requests – Allows users to view and track their submitted visitor requests.</w:t>
      </w:r>
    </w:p>
    <w:p w14:paraId="41B214F3"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Deliverable</w:t>
      </w:r>
    </w:p>
    <w:p w14:paraId="67DA92FB"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Application modules were successfully created and configured to improve accessibility and navigation within the Visitor Management System.</w:t>
      </w:r>
    </w:p>
    <w:p w14:paraId="1E4D8442" w14:textId="0D779D8E"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br/>
      </w:r>
      <w:r w:rsidRPr="007358B0">
        <w:rPr>
          <w:rFonts w:ascii="Times New Roman" w:hAnsi="Times New Roman" w:cs="Times New Roman"/>
          <w:sz w:val="24"/>
          <w:szCs w:val="24"/>
          <w:lang w:val="en-IN"/>
        </w:rPr>
        <w:drawing>
          <wp:inline distT="0" distB="0" distL="0" distR="0" wp14:anchorId="4D510B20" wp14:editId="3D753628">
            <wp:extent cx="2326687" cy="3057779"/>
            <wp:effectExtent l="0" t="0" r="0" b="9525"/>
            <wp:docPr id="1952543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4369" name="Picture 3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326687" cy="3057779"/>
                    </a:xfrm>
                    <a:prstGeom prst="rect">
                      <a:avLst/>
                    </a:prstGeom>
                    <a:noFill/>
                    <a:ln>
                      <a:noFill/>
                    </a:ln>
                  </pic:spPr>
                </pic:pic>
              </a:graphicData>
            </a:graphic>
          </wp:inline>
        </w:drawing>
      </w:r>
    </w:p>
    <w:p w14:paraId="1ED78DDA"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3924B181">
          <v:rect id="_x0000_i1276" style="width:0;height:1.5pt" o:hrstd="t" o:hr="t" fillcolor="#a0a0a0" stroked="f"/>
        </w:pict>
      </w:r>
    </w:p>
    <w:p w14:paraId="4E69AEAC"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Learning Outcomes</w:t>
      </w:r>
    </w:p>
    <w:p w14:paraId="475EEB74"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 Created custom tables.</w:t>
      </w:r>
    </w:p>
    <w:p w14:paraId="1F7B9B5B"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 Extended Task table.</w:t>
      </w:r>
    </w:p>
    <w:p w14:paraId="6403C035"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 Created relationships.</w:t>
      </w:r>
    </w:p>
    <w:p w14:paraId="7EF19C66"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 Built navigation modules.</w:t>
      </w:r>
    </w:p>
    <w:p w14:paraId="1609EB85"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4FBA6466">
          <v:rect id="_x0000_i1277" style="width:0;height:1.5pt" o:hrstd="t" o:hr="t" fillcolor="#a0a0a0" stroked="f"/>
        </w:pict>
      </w:r>
    </w:p>
    <w:p w14:paraId="159D078A" w14:textId="77777777" w:rsidR="008456B4" w:rsidRPr="007358B0" w:rsidRDefault="008456B4" w:rsidP="00144CA6">
      <w:pPr>
        <w:jc w:val="both"/>
        <w:rPr>
          <w:rFonts w:ascii="Times New Roman" w:hAnsi="Times New Roman" w:cs="Times New Roman"/>
          <w:sz w:val="24"/>
          <w:szCs w:val="24"/>
          <w:lang w:val="en-IN"/>
        </w:rPr>
      </w:pPr>
    </w:p>
    <w:p w14:paraId="4436F1C7"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Milestone 3: Business Logic and Security</w:t>
      </w:r>
    </w:p>
    <w:p w14:paraId="0AE6456C"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Objective</w:t>
      </w:r>
    </w:p>
    <w:p w14:paraId="4C3F58A3" w14:textId="38306B78" w:rsidR="008456B4"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rPr>
        <w:t>Implement business logic, form customization, validation rules, and user interface configurations to automate visitor management processes and improve user experience.</w:t>
      </w:r>
      <w:r w:rsidR="008456B4" w:rsidRPr="007358B0">
        <w:rPr>
          <w:rFonts w:ascii="Times New Roman" w:hAnsi="Times New Roman" w:cs="Times New Roman"/>
          <w:sz w:val="24"/>
          <w:szCs w:val="24"/>
          <w:lang w:val="en-IN"/>
        </w:rPr>
        <w:pict w14:anchorId="3CAA8249">
          <v:rect id="_x0000_i1278" style="width:0;height:1.5pt" o:hrstd="t" o:hr="t" fillcolor="#a0a0a0" stroked="f"/>
        </w:pict>
      </w:r>
    </w:p>
    <w:p w14:paraId="35384A85"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1: Configure Form Layout</w:t>
      </w:r>
    </w:p>
    <w:p w14:paraId="4B8F99F8"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Navigation:</w:t>
      </w:r>
    </w:p>
    <w:p w14:paraId="5F12AE23" w14:textId="5B3E30EC"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 xml:space="preserve">Open </w:t>
      </w:r>
      <w:r w:rsidR="00AE162B" w:rsidRPr="007358B0">
        <w:rPr>
          <w:rFonts w:ascii="Times New Roman" w:hAnsi="Times New Roman" w:cs="Times New Roman"/>
          <w:sz w:val="24"/>
          <w:szCs w:val="24"/>
        </w:rPr>
        <w:t>Visitor Form</w:t>
      </w:r>
    </w:p>
    <w:p w14:paraId="6AAF55E5"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Right Click</w:t>
      </w:r>
    </w:p>
    <w:p w14:paraId="637F2295"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Configure</w:t>
      </w:r>
    </w:p>
    <w:p w14:paraId="1F5E99A7"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Form Layout</w:t>
      </w:r>
    </w:p>
    <w:p w14:paraId="0B396840" w14:textId="30512E43" w:rsidR="008456B4"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rPr>
        <w:t>Arrange fields in a logical order to improve usability and data entry efficiency</w:t>
      </w:r>
      <w:r w:rsidR="008456B4" w:rsidRPr="007358B0">
        <w:rPr>
          <w:rFonts w:ascii="Times New Roman" w:hAnsi="Times New Roman" w:cs="Times New Roman"/>
          <w:sz w:val="24"/>
          <w:szCs w:val="24"/>
          <w:lang w:val="en-IN"/>
        </w:rPr>
        <w:t>.</w:t>
      </w:r>
    </w:p>
    <w:p w14:paraId="346104CA" w14:textId="4AA67DF5"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lastRenderedPageBreak/>
        <w:drawing>
          <wp:inline distT="0" distB="0" distL="0" distR="0" wp14:anchorId="7454ED34" wp14:editId="43B1CCBA">
            <wp:extent cx="4495404" cy="2849880"/>
            <wp:effectExtent l="0" t="0" r="635" b="7620"/>
            <wp:docPr id="8455734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73499"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495404" cy="2849880"/>
                    </a:xfrm>
                    <a:prstGeom prst="rect">
                      <a:avLst/>
                    </a:prstGeom>
                    <a:noFill/>
                    <a:ln>
                      <a:noFill/>
                    </a:ln>
                  </pic:spPr>
                </pic:pic>
              </a:graphicData>
            </a:graphic>
          </wp:inline>
        </w:drawing>
      </w:r>
    </w:p>
    <w:p w14:paraId="66E77FCB"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2: Create UI Policies</w:t>
      </w:r>
    </w:p>
    <w:p w14:paraId="5A1E82A9"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5F876728"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Dynamically control field visibility and improve the user experience by displaying relevant fields based on the visitor's status.</w:t>
      </w:r>
    </w:p>
    <w:p w14:paraId="688D5A99"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Navigation</w:t>
      </w:r>
    </w:p>
    <w:p w14:paraId="11D97D18"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System UI → UI Policies</w:t>
      </w:r>
    </w:p>
    <w:p w14:paraId="5FA0CF91"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Create New UI Policy</w:t>
      </w:r>
    </w:p>
    <w:p w14:paraId="3747E350" w14:textId="77777777" w:rsidR="00AE162B" w:rsidRPr="007358B0" w:rsidRDefault="00AE162B"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pict w14:anchorId="6FA6F90F">
          <v:rect id="_x0000_i1360" style="width:0;height:1.5pt" o:hrstd="t" o:hr="t" fillcolor="#a0a0a0" stroked="f"/>
        </w:pict>
      </w:r>
    </w:p>
    <w:p w14:paraId="5BE854A5"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 xml:space="preserve">UI Policy 1: Display Check </w:t>
      </w:r>
      <w:proofErr w:type="gramStart"/>
      <w:r w:rsidRPr="007358B0">
        <w:rPr>
          <w:rFonts w:ascii="Times New Roman" w:hAnsi="Times New Roman" w:cs="Times New Roman"/>
          <w:b/>
          <w:bCs/>
          <w:sz w:val="28"/>
          <w:szCs w:val="28"/>
          <w:lang w:val="en-IN"/>
        </w:rPr>
        <w:t>In</w:t>
      </w:r>
      <w:proofErr w:type="gramEnd"/>
      <w:r w:rsidRPr="007358B0">
        <w:rPr>
          <w:rFonts w:ascii="Times New Roman" w:hAnsi="Times New Roman" w:cs="Times New Roman"/>
          <w:b/>
          <w:bCs/>
          <w:sz w:val="28"/>
          <w:szCs w:val="28"/>
          <w:lang w:val="en-IN"/>
        </w:rPr>
        <w:t xml:space="preserve"> Time</w:t>
      </w:r>
    </w:p>
    <w:p w14:paraId="7B041CF2" w14:textId="77777777" w:rsidR="00AE162B" w:rsidRPr="007358B0" w:rsidRDefault="00AE162B"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8"/>
          <w:szCs w:val="28"/>
          <w:lang w:val="en-IN"/>
        </w:rPr>
        <w:t>Table</w:t>
      </w:r>
    </w:p>
    <w:p w14:paraId="67D77C67"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w:t>
      </w:r>
    </w:p>
    <w:p w14:paraId="50CC6B6F"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Condition</w:t>
      </w:r>
    </w:p>
    <w:p w14:paraId="4D42705E"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Status = Checked In</w:t>
      </w:r>
    </w:p>
    <w:p w14:paraId="08DDA756"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OR</w:t>
      </w:r>
    </w:p>
    <w:p w14:paraId="3A6931E9"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Status = Checked Out</w:t>
      </w:r>
    </w:p>
    <w:p w14:paraId="70AC7CCD"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UI Policy Action</w:t>
      </w:r>
    </w:p>
    <w:p w14:paraId="243CB76A" w14:textId="77777777" w:rsidR="00AE162B" w:rsidRPr="007358B0" w:rsidRDefault="00AE162B" w:rsidP="00144CA6">
      <w:pPr>
        <w:numPr>
          <w:ilvl w:val="0"/>
          <w:numId w:val="31"/>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 In Time → Visible = True</w:t>
      </w:r>
    </w:p>
    <w:p w14:paraId="4855298F" w14:textId="77777777" w:rsidR="00AE162B" w:rsidRPr="007358B0" w:rsidRDefault="00AE162B" w:rsidP="00144CA6">
      <w:pPr>
        <w:numPr>
          <w:ilvl w:val="0"/>
          <w:numId w:val="31"/>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 In Time → Read Only = True</w:t>
      </w:r>
    </w:p>
    <w:p w14:paraId="06283ACE"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50649ADF"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 xml:space="preserve">Displays the Check </w:t>
      </w:r>
      <w:proofErr w:type="gramStart"/>
      <w:r w:rsidRPr="007358B0">
        <w:rPr>
          <w:rFonts w:ascii="Times New Roman" w:hAnsi="Times New Roman" w:cs="Times New Roman"/>
          <w:sz w:val="24"/>
          <w:szCs w:val="24"/>
          <w:lang w:val="en-IN"/>
        </w:rPr>
        <w:t>In</w:t>
      </w:r>
      <w:proofErr w:type="gramEnd"/>
      <w:r w:rsidRPr="007358B0">
        <w:rPr>
          <w:rFonts w:ascii="Times New Roman" w:hAnsi="Times New Roman" w:cs="Times New Roman"/>
          <w:sz w:val="24"/>
          <w:szCs w:val="24"/>
          <w:lang w:val="en-IN"/>
        </w:rPr>
        <w:t xml:space="preserve"> Time field after the visitor has been checked in and prevents users from modifying the recorded value.</w:t>
      </w:r>
    </w:p>
    <w:p w14:paraId="6B1319F1" w14:textId="77777777" w:rsidR="00167D50" w:rsidRPr="007358B0" w:rsidRDefault="00167D5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lastRenderedPageBreak/>
        <w:drawing>
          <wp:inline distT="0" distB="0" distL="0" distR="0" wp14:anchorId="15E308F8" wp14:editId="41DBDF45">
            <wp:extent cx="5935980" cy="3470384"/>
            <wp:effectExtent l="0" t="0" r="7620" b="0"/>
            <wp:docPr id="3717120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12085" name="Picture 3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35980" cy="3470384"/>
                    </a:xfrm>
                    <a:prstGeom prst="rect">
                      <a:avLst/>
                    </a:prstGeom>
                    <a:noFill/>
                    <a:ln>
                      <a:noFill/>
                    </a:ln>
                  </pic:spPr>
                </pic:pic>
              </a:graphicData>
            </a:graphic>
          </wp:inline>
        </w:drawing>
      </w:r>
    </w:p>
    <w:p w14:paraId="56D71F92" w14:textId="77777777" w:rsidR="00167D50" w:rsidRPr="007358B0" w:rsidRDefault="00167D5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drawing>
          <wp:inline distT="0" distB="0" distL="0" distR="0" wp14:anchorId="2B11375B" wp14:editId="14F778C8">
            <wp:extent cx="5943600" cy="1932249"/>
            <wp:effectExtent l="0" t="0" r="0" b="0"/>
            <wp:docPr id="3455112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1275"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943600" cy="1932249"/>
                    </a:xfrm>
                    <a:prstGeom prst="rect">
                      <a:avLst/>
                    </a:prstGeom>
                    <a:noFill/>
                    <a:ln>
                      <a:noFill/>
                    </a:ln>
                  </pic:spPr>
                </pic:pic>
              </a:graphicData>
            </a:graphic>
          </wp:inline>
        </w:drawing>
      </w:r>
    </w:p>
    <w:p w14:paraId="62F84F9D" w14:textId="77777777" w:rsidR="00167D50" w:rsidRPr="007358B0" w:rsidRDefault="00167D50" w:rsidP="00144CA6">
      <w:pPr>
        <w:jc w:val="both"/>
        <w:rPr>
          <w:rFonts w:ascii="Times New Roman" w:hAnsi="Times New Roman" w:cs="Times New Roman"/>
          <w:sz w:val="24"/>
          <w:szCs w:val="24"/>
          <w:lang w:val="en-IN"/>
        </w:rPr>
      </w:pPr>
    </w:p>
    <w:p w14:paraId="3E963308" w14:textId="77777777" w:rsidR="00AE162B" w:rsidRPr="007358B0" w:rsidRDefault="00AE162B"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pict w14:anchorId="73ADA031">
          <v:rect id="_x0000_i1361" style="width:0;height:1.5pt" o:hrstd="t" o:hr="t" fillcolor="#a0a0a0" stroked="f"/>
        </w:pict>
      </w:r>
    </w:p>
    <w:p w14:paraId="23308177"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UI Policy 2: Display Check Out Time</w:t>
      </w:r>
    </w:p>
    <w:p w14:paraId="16E3779E"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Table</w:t>
      </w:r>
    </w:p>
    <w:p w14:paraId="2F70A385"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w:t>
      </w:r>
    </w:p>
    <w:p w14:paraId="0F3DE4DC"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Condition</w:t>
      </w:r>
    </w:p>
    <w:p w14:paraId="54818098"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Status = Checked Out</w:t>
      </w:r>
    </w:p>
    <w:p w14:paraId="072F3BA9"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UI Policy Action</w:t>
      </w:r>
    </w:p>
    <w:p w14:paraId="3A108036" w14:textId="77777777" w:rsidR="00AE162B" w:rsidRPr="007358B0" w:rsidRDefault="00AE162B" w:rsidP="00144CA6">
      <w:pPr>
        <w:numPr>
          <w:ilvl w:val="0"/>
          <w:numId w:val="32"/>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 Out Time → Visible = True</w:t>
      </w:r>
    </w:p>
    <w:p w14:paraId="26136BD7" w14:textId="77777777" w:rsidR="00AE162B" w:rsidRPr="007358B0" w:rsidRDefault="00AE162B" w:rsidP="00144CA6">
      <w:pPr>
        <w:numPr>
          <w:ilvl w:val="0"/>
          <w:numId w:val="32"/>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 Out Time → Read Only = True</w:t>
      </w:r>
    </w:p>
    <w:p w14:paraId="521CD0E0" w14:textId="77777777" w:rsidR="00AE162B" w:rsidRPr="007358B0" w:rsidRDefault="00AE162B"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3685FCF0" w14:textId="77777777" w:rsidR="00AE162B" w:rsidRPr="007358B0" w:rsidRDefault="00AE162B"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Displays the Check Out Time field only after the visitor has been checked out and prevents modification of the recorded timestamp.</w:t>
      </w:r>
    </w:p>
    <w:p w14:paraId="105F8A19" w14:textId="77777777" w:rsidR="00167D50" w:rsidRPr="007358B0" w:rsidRDefault="00167D5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lastRenderedPageBreak/>
        <w:drawing>
          <wp:inline distT="0" distB="0" distL="0" distR="0" wp14:anchorId="3A4EEABC" wp14:editId="47B20F08">
            <wp:extent cx="5935980" cy="3427116"/>
            <wp:effectExtent l="0" t="0" r="7620" b="1905"/>
            <wp:docPr id="15599688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68806"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935980" cy="3427116"/>
                    </a:xfrm>
                    <a:prstGeom prst="rect">
                      <a:avLst/>
                    </a:prstGeom>
                    <a:noFill/>
                    <a:ln>
                      <a:noFill/>
                    </a:ln>
                  </pic:spPr>
                </pic:pic>
              </a:graphicData>
            </a:graphic>
          </wp:inline>
        </w:drawing>
      </w:r>
    </w:p>
    <w:p w14:paraId="3C419070" w14:textId="77777777" w:rsidR="00167D50" w:rsidRPr="007358B0" w:rsidRDefault="00167D5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drawing>
          <wp:inline distT="0" distB="0" distL="0" distR="0" wp14:anchorId="2FFC9F3E" wp14:editId="2EB743D5">
            <wp:extent cx="4677437" cy="1932249"/>
            <wp:effectExtent l="0" t="0" r="0" b="0"/>
            <wp:docPr id="5879212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21285"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677437" cy="1932249"/>
                    </a:xfrm>
                    <a:prstGeom prst="rect">
                      <a:avLst/>
                    </a:prstGeom>
                    <a:noFill/>
                    <a:ln>
                      <a:noFill/>
                    </a:ln>
                  </pic:spPr>
                </pic:pic>
              </a:graphicData>
            </a:graphic>
          </wp:inline>
        </w:drawing>
      </w:r>
    </w:p>
    <w:p w14:paraId="11449D9F" w14:textId="77777777" w:rsidR="00167D50" w:rsidRPr="007358B0" w:rsidRDefault="00167D50" w:rsidP="00144CA6">
      <w:pPr>
        <w:jc w:val="both"/>
        <w:rPr>
          <w:rFonts w:ascii="Times New Roman" w:hAnsi="Times New Roman" w:cs="Times New Roman"/>
          <w:sz w:val="24"/>
          <w:szCs w:val="24"/>
          <w:lang w:val="en-IN"/>
        </w:rPr>
      </w:pPr>
    </w:p>
    <w:p w14:paraId="07E5C1B2"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73F842AF">
          <v:rect id="_x0000_i1282" style="width:0;height:1.5pt" o:hrstd="t" o:hr="t" fillcolor="#a0a0a0" stroked="f"/>
        </w:pict>
      </w:r>
    </w:p>
    <w:p w14:paraId="14448FCD" w14:textId="77777777" w:rsidR="008456B4" w:rsidRPr="007358B0" w:rsidRDefault="008456B4"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3: Create Custom Role</w:t>
      </w:r>
    </w:p>
    <w:p w14:paraId="254D5F8D"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Navigation:</w:t>
      </w:r>
    </w:p>
    <w:p w14:paraId="245760EB" w14:textId="77777777" w:rsidR="008456B4" w:rsidRPr="007358B0" w:rsidRDefault="008456B4" w:rsidP="00144CA6">
      <w:pPr>
        <w:jc w:val="both"/>
        <w:rPr>
          <w:rFonts w:ascii="Times New Roman" w:hAnsi="Times New Roman" w:cs="Times New Roman"/>
          <w:sz w:val="24"/>
          <w:szCs w:val="24"/>
          <w:lang w:val="en-IN"/>
        </w:rPr>
      </w:pPr>
      <w:proofErr w:type="spellStart"/>
      <w:r w:rsidRPr="007358B0">
        <w:rPr>
          <w:rFonts w:ascii="Times New Roman" w:hAnsi="Times New Roman" w:cs="Times New Roman"/>
          <w:sz w:val="24"/>
          <w:szCs w:val="24"/>
          <w:lang w:val="en-IN"/>
        </w:rPr>
        <w:t>sys_user_</w:t>
      </w:r>
      <w:proofErr w:type="gramStart"/>
      <w:r w:rsidRPr="007358B0">
        <w:rPr>
          <w:rFonts w:ascii="Times New Roman" w:hAnsi="Times New Roman" w:cs="Times New Roman"/>
          <w:sz w:val="24"/>
          <w:szCs w:val="24"/>
          <w:lang w:val="en-IN"/>
        </w:rPr>
        <w:t>role.list</w:t>
      </w:r>
      <w:proofErr w:type="spellEnd"/>
      <w:proofErr w:type="gramEnd"/>
    </w:p>
    <w:p w14:paraId="472DCFCB" w14:textId="4CCEB865"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Role</w:t>
      </w:r>
      <w:r w:rsidR="00167D50" w:rsidRPr="007358B0">
        <w:rPr>
          <w:rFonts w:ascii="Times New Roman" w:hAnsi="Times New Roman" w:cs="Times New Roman"/>
          <w:sz w:val="24"/>
          <w:szCs w:val="24"/>
          <w:lang w:val="en-IN"/>
        </w:rPr>
        <w:t xml:space="preserve"> 1</w:t>
      </w:r>
      <w:r w:rsidRPr="007358B0">
        <w:rPr>
          <w:rFonts w:ascii="Times New Roman" w:hAnsi="Times New Roman" w:cs="Times New Roman"/>
          <w:sz w:val="24"/>
          <w:szCs w:val="24"/>
          <w:lang w:val="en-IN"/>
        </w:rPr>
        <w:t>:</w:t>
      </w:r>
    </w:p>
    <w:p w14:paraId="56A89019" w14:textId="77777777" w:rsidR="00167D50" w:rsidRPr="007358B0" w:rsidRDefault="00167D5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x_1877525_visito_</w:t>
      </w:r>
      <w:proofErr w:type="gramStart"/>
      <w:r w:rsidRPr="007358B0">
        <w:rPr>
          <w:rFonts w:ascii="Times New Roman" w:hAnsi="Times New Roman" w:cs="Times New Roman"/>
          <w:sz w:val="24"/>
          <w:szCs w:val="24"/>
          <w:lang w:val="en-IN"/>
        </w:rPr>
        <w:t>0.admin</w:t>
      </w:r>
      <w:proofErr w:type="gramEnd"/>
    </w:p>
    <w:p w14:paraId="52EC3D5B" w14:textId="5907154C" w:rsidR="00167D50"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 xml:space="preserve">Assign role to </w:t>
      </w:r>
      <w:r w:rsidR="00167D50" w:rsidRPr="007358B0">
        <w:rPr>
          <w:rFonts w:ascii="Times New Roman" w:hAnsi="Times New Roman" w:cs="Times New Roman"/>
          <w:sz w:val="24"/>
          <w:szCs w:val="24"/>
          <w:lang w:val="en-IN"/>
        </w:rPr>
        <w:t>Security</w:t>
      </w:r>
      <w:r w:rsidRPr="007358B0">
        <w:rPr>
          <w:rFonts w:ascii="Times New Roman" w:hAnsi="Times New Roman" w:cs="Times New Roman"/>
          <w:sz w:val="24"/>
          <w:szCs w:val="24"/>
          <w:lang w:val="en-IN"/>
        </w:rPr>
        <w:t>.</w:t>
      </w:r>
    </w:p>
    <w:p w14:paraId="51D70030" w14:textId="596A102C" w:rsidR="00167D50" w:rsidRPr="007358B0" w:rsidRDefault="00167D5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Role 2:</w:t>
      </w:r>
    </w:p>
    <w:p w14:paraId="451C18B4" w14:textId="6778D6DA" w:rsidR="00167D50" w:rsidRPr="007358B0" w:rsidRDefault="00167D5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x_1877525_visito_0.</w:t>
      </w:r>
      <w:r w:rsidRPr="007358B0">
        <w:rPr>
          <w:rFonts w:ascii="Times New Roman" w:hAnsi="Times New Roman" w:cs="Times New Roman"/>
          <w:sz w:val="24"/>
          <w:szCs w:val="24"/>
          <w:lang w:val="en-IN"/>
        </w:rPr>
        <w:t>user.</w:t>
      </w:r>
    </w:p>
    <w:p w14:paraId="5FE4E05F" w14:textId="2158B02C" w:rsidR="00167D50" w:rsidRPr="007358B0" w:rsidRDefault="00167D5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Assign role To Employees.</w:t>
      </w:r>
    </w:p>
    <w:p w14:paraId="0A99530A" w14:textId="1BACE57A"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lastRenderedPageBreak/>
        <w:br/>
      </w:r>
      <w:r w:rsidRPr="007358B0">
        <w:rPr>
          <w:rFonts w:ascii="Times New Roman" w:hAnsi="Times New Roman" w:cs="Times New Roman"/>
          <w:sz w:val="24"/>
          <w:szCs w:val="24"/>
          <w:lang w:val="en-IN"/>
        </w:rPr>
        <w:drawing>
          <wp:inline distT="0" distB="0" distL="0" distR="0" wp14:anchorId="1623368D" wp14:editId="3DDBA78B">
            <wp:extent cx="5943600" cy="2736004"/>
            <wp:effectExtent l="0" t="0" r="0" b="7620"/>
            <wp:docPr id="424437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3776"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3600" cy="2736004"/>
                    </a:xfrm>
                    <a:prstGeom prst="rect">
                      <a:avLst/>
                    </a:prstGeom>
                    <a:noFill/>
                    <a:ln>
                      <a:noFill/>
                    </a:ln>
                  </pic:spPr>
                </pic:pic>
              </a:graphicData>
            </a:graphic>
          </wp:inline>
        </w:drawing>
      </w:r>
    </w:p>
    <w:p w14:paraId="481D75D1" w14:textId="1A500807" w:rsidR="00EF5510" w:rsidRPr="007358B0" w:rsidRDefault="00EF551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drawing>
          <wp:inline distT="0" distB="0" distL="0" distR="0" wp14:anchorId="0B50A3C0" wp14:editId="6C0C47F7">
            <wp:extent cx="5943600" cy="2401570"/>
            <wp:effectExtent l="0" t="0" r="0" b="0"/>
            <wp:docPr id="213260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09195" name=""/>
                    <pic:cNvPicPr/>
                  </pic:nvPicPr>
                  <pic:blipFill>
                    <a:blip r:embed="rId25"/>
                    <a:stretch>
                      <a:fillRect/>
                    </a:stretch>
                  </pic:blipFill>
                  <pic:spPr>
                    <a:xfrm>
                      <a:off x="0" y="0"/>
                      <a:ext cx="5943600" cy="2401570"/>
                    </a:xfrm>
                    <a:prstGeom prst="rect">
                      <a:avLst/>
                    </a:prstGeom>
                  </pic:spPr>
                </pic:pic>
              </a:graphicData>
            </a:graphic>
          </wp:inline>
        </w:drawing>
      </w:r>
    </w:p>
    <w:p w14:paraId="164F2932" w14:textId="77777777" w:rsidR="00EF5510" w:rsidRPr="007358B0" w:rsidRDefault="00EF5510"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4: Create UI Actions</w:t>
      </w:r>
    </w:p>
    <w:p w14:paraId="75EC271F" w14:textId="77777777" w:rsidR="00EF5510" w:rsidRPr="007358B0" w:rsidRDefault="00EF5510"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7FA5C6CB" w14:textId="77777777" w:rsidR="00EF5510" w:rsidRPr="007358B0" w:rsidRDefault="00EF551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Provide administrators with quick actions to manage visitor requests directly from the Visitor form.</w:t>
      </w:r>
    </w:p>
    <w:p w14:paraId="15C867BD" w14:textId="77777777" w:rsidR="00EF5510" w:rsidRPr="007358B0" w:rsidRDefault="00EF5510"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UI Actions Created</w:t>
      </w:r>
    </w:p>
    <w:p w14:paraId="4440793A" w14:textId="77777777" w:rsidR="00EF5510" w:rsidRPr="007358B0" w:rsidRDefault="00EF5510" w:rsidP="00144CA6">
      <w:pPr>
        <w:numPr>
          <w:ilvl w:val="0"/>
          <w:numId w:val="33"/>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Approve</w:t>
      </w:r>
    </w:p>
    <w:p w14:paraId="78778F6B" w14:textId="77777777" w:rsidR="00EF5510" w:rsidRPr="007358B0" w:rsidRDefault="00EF5510" w:rsidP="00144CA6">
      <w:pPr>
        <w:numPr>
          <w:ilvl w:val="0"/>
          <w:numId w:val="33"/>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Reject</w:t>
      </w:r>
    </w:p>
    <w:p w14:paraId="1DC5E48C" w14:textId="77777777" w:rsidR="00EF5510" w:rsidRPr="007358B0" w:rsidRDefault="00EF5510" w:rsidP="00144CA6">
      <w:pPr>
        <w:numPr>
          <w:ilvl w:val="0"/>
          <w:numId w:val="33"/>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 In</w:t>
      </w:r>
    </w:p>
    <w:p w14:paraId="4BDD9F42" w14:textId="77777777" w:rsidR="00EF5510" w:rsidRPr="007358B0" w:rsidRDefault="00EF5510" w:rsidP="00144CA6">
      <w:pPr>
        <w:numPr>
          <w:ilvl w:val="0"/>
          <w:numId w:val="33"/>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 Out</w:t>
      </w:r>
    </w:p>
    <w:p w14:paraId="10337CFF" w14:textId="77777777" w:rsidR="00EF5510" w:rsidRPr="007358B0" w:rsidRDefault="00EF5510"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Configuration</w:t>
      </w:r>
    </w:p>
    <w:p w14:paraId="224F0A32" w14:textId="77777777" w:rsidR="00EF5510" w:rsidRPr="007358B0" w:rsidRDefault="00EF551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Each UI Action updates the visitor status and performs the required business logic.</w:t>
      </w:r>
    </w:p>
    <w:p w14:paraId="4D46E58C" w14:textId="77777777" w:rsidR="00EF5510" w:rsidRPr="007358B0" w:rsidRDefault="00EF5510"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33E10D58" w14:textId="77777777" w:rsidR="00EF5510" w:rsidRPr="007358B0" w:rsidRDefault="00EF551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These actions automate the visitor approval and visit tracking process, reducing manual effort and improving operational efficiency.</w:t>
      </w:r>
    </w:p>
    <w:p w14:paraId="09A8F003" w14:textId="4E51D75C" w:rsidR="008456B4" w:rsidRPr="007358B0" w:rsidRDefault="00EF5510" w:rsidP="00144CA6">
      <w:pPr>
        <w:jc w:val="both"/>
        <w:rPr>
          <w:rFonts w:ascii="Times New Roman" w:hAnsi="Times New Roman" w:cs="Times New Roman"/>
          <w:sz w:val="24"/>
          <w:szCs w:val="24"/>
          <w:lang w:val="en-IN"/>
        </w:rPr>
      </w:pPr>
      <w:r w:rsidRPr="007358B0">
        <w:rPr>
          <w:rFonts w:ascii="Times New Roman" w:hAnsi="Times New Roman" w:cs="Times New Roman"/>
          <w:noProof/>
          <w:sz w:val="24"/>
          <w:szCs w:val="24"/>
        </w:rPr>
        <w:lastRenderedPageBreak/>
        <w:drawing>
          <wp:inline distT="0" distB="0" distL="0" distR="0" wp14:anchorId="34BFD364" wp14:editId="4851773F">
            <wp:extent cx="5943600" cy="2326640"/>
            <wp:effectExtent l="0" t="0" r="0" b="0"/>
            <wp:docPr id="34745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58962" name=""/>
                    <pic:cNvPicPr/>
                  </pic:nvPicPr>
                  <pic:blipFill>
                    <a:blip r:embed="rId26"/>
                    <a:stretch>
                      <a:fillRect/>
                    </a:stretch>
                  </pic:blipFill>
                  <pic:spPr>
                    <a:xfrm>
                      <a:off x="0" y="0"/>
                      <a:ext cx="5943600" cy="2326640"/>
                    </a:xfrm>
                    <a:prstGeom prst="rect">
                      <a:avLst/>
                    </a:prstGeom>
                  </pic:spPr>
                </pic:pic>
              </a:graphicData>
            </a:graphic>
          </wp:inline>
        </w:drawing>
      </w:r>
    </w:p>
    <w:p w14:paraId="7A00205B" w14:textId="77777777" w:rsidR="00EF5510" w:rsidRPr="007358B0" w:rsidRDefault="00EF5510" w:rsidP="00144CA6">
      <w:pPr>
        <w:jc w:val="both"/>
        <w:rPr>
          <w:rFonts w:ascii="Times New Roman" w:hAnsi="Times New Roman" w:cs="Times New Roman"/>
          <w:sz w:val="24"/>
          <w:szCs w:val="24"/>
          <w:lang w:val="en-IN"/>
        </w:rPr>
      </w:pPr>
    </w:p>
    <w:p w14:paraId="7D47C8A6" w14:textId="569E008D" w:rsidR="00EF5510" w:rsidRPr="007358B0" w:rsidRDefault="00EF551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drawing>
          <wp:inline distT="0" distB="0" distL="0" distR="0" wp14:anchorId="0687F585" wp14:editId="0CEFCBD2">
            <wp:extent cx="5943600" cy="1951355"/>
            <wp:effectExtent l="0" t="0" r="0" b="0"/>
            <wp:docPr id="167815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57214" name=""/>
                    <pic:cNvPicPr/>
                  </pic:nvPicPr>
                  <pic:blipFill>
                    <a:blip r:embed="rId27"/>
                    <a:stretch>
                      <a:fillRect/>
                    </a:stretch>
                  </pic:blipFill>
                  <pic:spPr>
                    <a:xfrm>
                      <a:off x="0" y="0"/>
                      <a:ext cx="5943600" cy="1951355"/>
                    </a:xfrm>
                    <a:prstGeom prst="rect">
                      <a:avLst/>
                    </a:prstGeom>
                  </pic:spPr>
                </pic:pic>
              </a:graphicData>
            </a:graphic>
          </wp:inline>
        </w:drawing>
      </w:r>
    </w:p>
    <w:p w14:paraId="310C6B3F" w14:textId="764632A5" w:rsidR="008456B4" w:rsidRPr="007358B0" w:rsidRDefault="00EF551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drawing>
          <wp:inline distT="0" distB="0" distL="0" distR="0" wp14:anchorId="7E11CD70" wp14:editId="7FE6368C">
            <wp:extent cx="5943600" cy="2200910"/>
            <wp:effectExtent l="0" t="0" r="0" b="8890"/>
            <wp:docPr id="163734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43941" name=""/>
                    <pic:cNvPicPr/>
                  </pic:nvPicPr>
                  <pic:blipFill>
                    <a:blip r:embed="rId28"/>
                    <a:stretch>
                      <a:fillRect/>
                    </a:stretch>
                  </pic:blipFill>
                  <pic:spPr>
                    <a:xfrm>
                      <a:off x="0" y="0"/>
                      <a:ext cx="5943600" cy="2200910"/>
                    </a:xfrm>
                    <a:prstGeom prst="rect">
                      <a:avLst/>
                    </a:prstGeom>
                  </pic:spPr>
                </pic:pic>
              </a:graphicData>
            </a:graphic>
          </wp:inline>
        </w:drawing>
      </w:r>
      <w:r w:rsidRPr="007358B0">
        <w:rPr>
          <w:rFonts w:ascii="Times New Roman" w:hAnsi="Times New Roman" w:cs="Times New Roman"/>
          <w:sz w:val="24"/>
          <w:szCs w:val="24"/>
          <w:lang w:val="en-IN"/>
        </w:rPr>
        <w:drawing>
          <wp:inline distT="0" distB="0" distL="0" distR="0" wp14:anchorId="76406C28" wp14:editId="3F476030">
            <wp:extent cx="5943600" cy="2023533"/>
            <wp:effectExtent l="0" t="0" r="0" b="0"/>
            <wp:docPr id="206072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27196" name=""/>
                    <pic:cNvPicPr/>
                  </pic:nvPicPr>
                  <pic:blipFill>
                    <a:blip r:embed="rId29"/>
                    <a:stretch>
                      <a:fillRect/>
                    </a:stretch>
                  </pic:blipFill>
                  <pic:spPr>
                    <a:xfrm>
                      <a:off x="0" y="0"/>
                      <a:ext cx="5956012" cy="2027759"/>
                    </a:xfrm>
                    <a:prstGeom prst="rect">
                      <a:avLst/>
                    </a:prstGeom>
                  </pic:spPr>
                </pic:pic>
              </a:graphicData>
            </a:graphic>
          </wp:inline>
        </w:drawing>
      </w:r>
    </w:p>
    <w:p w14:paraId="086DF648" w14:textId="4B219BBC" w:rsidR="00EF5510" w:rsidRPr="007358B0" w:rsidRDefault="00EF5510" w:rsidP="00144CA6">
      <w:pPr>
        <w:jc w:val="both"/>
        <w:rPr>
          <w:rFonts w:ascii="Times New Roman" w:hAnsi="Times New Roman" w:cs="Times New Roman"/>
          <w:noProof/>
          <w:sz w:val="24"/>
          <w:szCs w:val="24"/>
        </w:rPr>
      </w:pPr>
    </w:p>
    <w:p w14:paraId="2D24975F" w14:textId="77777777" w:rsidR="00EF5510" w:rsidRPr="007358B0" w:rsidRDefault="00EF5510" w:rsidP="00144CA6">
      <w:pPr>
        <w:jc w:val="both"/>
        <w:rPr>
          <w:rFonts w:ascii="Times New Roman" w:hAnsi="Times New Roman" w:cs="Times New Roman"/>
          <w:noProof/>
          <w:sz w:val="24"/>
          <w:szCs w:val="24"/>
        </w:rPr>
      </w:pPr>
    </w:p>
    <w:p w14:paraId="167F25FA" w14:textId="15801702" w:rsidR="00EF5510" w:rsidRPr="007358B0" w:rsidRDefault="00EF5510" w:rsidP="00144CA6">
      <w:pPr>
        <w:jc w:val="both"/>
        <w:rPr>
          <w:rFonts w:ascii="Times New Roman" w:hAnsi="Times New Roman" w:cs="Times New Roman"/>
          <w:sz w:val="24"/>
          <w:szCs w:val="24"/>
          <w:lang w:val="en-IN"/>
        </w:rPr>
      </w:pPr>
      <w:r w:rsidRPr="007358B0">
        <w:rPr>
          <w:rFonts w:ascii="Times New Roman" w:hAnsi="Times New Roman" w:cs="Times New Roman"/>
          <w:noProof/>
          <w:sz w:val="24"/>
          <w:szCs w:val="24"/>
        </w:rPr>
        <w:lastRenderedPageBreak/>
        <w:drawing>
          <wp:inline distT="0" distB="0" distL="0" distR="0" wp14:anchorId="5072F706" wp14:editId="59479CF3">
            <wp:extent cx="5943600" cy="1786466"/>
            <wp:effectExtent l="0" t="0" r="0" b="4445"/>
            <wp:docPr id="35342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23679" name=""/>
                    <pic:cNvPicPr/>
                  </pic:nvPicPr>
                  <pic:blipFill>
                    <a:blip r:embed="rId30"/>
                    <a:stretch>
                      <a:fillRect/>
                    </a:stretch>
                  </pic:blipFill>
                  <pic:spPr>
                    <a:xfrm>
                      <a:off x="0" y="0"/>
                      <a:ext cx="5950355" cy="1788496"/>
                    </a:xfrm>
                    <a:prstGeom prst="rect">
                      <a:avLst/>
                    </a:prstGeom>
                  </pic:spPr>
                </pic:pic>
              </a:graphicData>
            </a:graphic>
          </wp:inline>
        </w:drawing>
      </w:r>
      <w:r w:rsidRPr="007358B0">
        <w:rPr>
          <w:rFonts w:ascii="Times New Roman" w:hAnsi="Times New Roman" w:cs="Times New Roman"/>
          <w:noProof/>
          <w:sz w:val="24"/>
          <w:szCs w:val="24"/>
        </w:rPr>
        <w:t xml:space="preserve"> </w:t>
      </w:r>
      <w:r w:rsidRPr="007358B0">
        <w:rPr>
          <w:rFonts w:ascii="Times New Roman" w:hAnsi="Times New Roman" w:cs="Times New Roman"/>
          <w:noProof/>
          <w:sz w:val="24"/>
          <w:szCs w:val="24"/>
        </w:rPr>
        <w:drawing>
          <wp:inline distT="0" distB="0" distL="0" distR="0" wp14:anchorId="51B65D88" wp14:editId="3ED071FF">
            <wp:extent cx="5942958" cy="2345055"/>
            <wp:effectExtent l="0" t="0" r="1270" b="0"/>
            <wp:docPr id="22071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13666" name=""/>
                    <pic:cNvPicPr/>
                  </pic:nvPicPr>
                  <pic:blipFill>
                    <a:blip r:embed="rId31"/>
                    <a:stretch>
                      <a:fillRect/>
                    </a:stretch>
                  </pic:blipFill>
                  <pic:spPr>
                    <a:xfrm>
                      <a:off x="0" y="0"/>
                      <a:ext cx="5952639" cy="2348875"/>
                    </a:xfrm>
                    <a:prstGeom prst="rect">
                      <a:avLst/>
                    </a:prstGeom>
                  </pic:spPr>
                </pic:pic>
              </a:graphicData>
            </a:graphic>
          </wp:inline>
        </w:drawing>
      </w:r>
    </w:p>
    <w:p w14:paraId="447B26A7"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29586D13">
          <v:rect id="_x0000_i1285" style="width:0;height:1.5pt" o:hrstd="t" o:hr="t" fillcolor="#a0a0a0" stroked="f"/>
        </w:pict>
      </w:r>
    </w:p>
    <w:p w14:paraId="0E8B006C"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5: Create Client Scripts for Data Validation</w:t>
      </w:r>
    </w:p>
    <w:p w14:paraId="059BF633"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4B40A72B"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Validate visitor request details before submission to ensure accurate and valid data is stored in the system.</w:t>
      </w:r>
    </w:p>
    <w:p w14:paraId="0A59EFA5"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Navigation</w:t>
      </w:r>
    </w:p>
    <w:p w14:paraId="374B4A4F"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System Definition → Client Scripts</w:t>
      </w:r>
    </w:p>
    <w:p w14:paraId="5E6E8978"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Create New Client Script</w:t>
      </w:r>
    </w:p>
    <w:p w14:paraId="519CB974" w14:textId="77777777" w:rsidR="00137D68" w:rsidRPr="007358B0" w:rsidRDefault="00137D68"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pict w14:anchorId="5341135F">
          <v:rect id="_x0000_i1376" style="width:0;height:1.5pt" o:hrstd="t" o:hr="t" fillcolor="#a0a0a0" stroked="f"/>
        </w:pict>
      </w:r>
    </w:p>
    <w:p w14:paraId="04837076"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Validation 1: Visit Date Validation</w:t>
      </w:r>
    </w:p>
    <w:p w14:paraId="417DFFC3"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The script prevents users from selecting a visit date in the past.</w:t>
      </w:r>
    </w:p>
    <w:p w14:paraId="19C9ABB7"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Result</w:t>
      </w:r>
    </w:p>
    <w:p w14:paraId="68CD5715" w14:textId="77777777" w:rsidR="00137D68" w:rsidRPr="007358B0" w:rsidRDefault="00137D68" w:rsidP="00144CA6">
      <w:pPr>
        <w:numPr>
          <w:ilvl w:val="0"/>
          <w:numId w:val="3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Past dates cannot be selected.</w:t>
      </w:r>
    </w:p>
    <w:p w14:paraId="2892A509" w14:textId="77777777" w:rsidR="00137D68" w:rsidRPr="007358B0" w:rsidRDefault="00137D68" w:rsidP="00144CA6">
      <w:pPr>
        <w:numPr>
          <w:ilvl w:val="0"/>
          <w:numId w:val="3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Invalid visitor requests are prevented.</w:t>
      </w:r>
    </w:p>
    <w:p w14:paraId="1CD20D08" w14:textId="77777777" w:rsidR="00137D68" w:rsidRPr="007358B0" w:rsidRDefault="00137D68"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pict w14:anchorId="0290F81C">
          <v:rect id="_x0000_i1377" style="width:0;height:1.5pt" o:hrstd="t" o:hr="t" fillcolor="#a0a0a0" stroked="f"/>
        </w:pict>
      </w:r>
    </w:p>
    <w:p w14:paraId="414ABFAD"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Validation 2: Working Hours Validation</w:t>
      </w:r>
    </w:p>
    <w:p w14:paraId="6BA82C88"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The script ensures that visitor appointments are scheduled only during official working hours.</w:t>
      </w:r>
    </w:p>
    <w:p w14:paraId="2DC151B2"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Allowed Time</w:t>
      </w:r>
    </w:p>
    <w:p w14:paraId="6C67EFE7"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09:00 AM – 06:00 PM</w:t>
      </w:r>
    </w:p>
    <w:p w14:paraId="6A6B73BE"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Result</w:t>
      </w:r>
    </w:p>
    <w:p w14:paraId="37441F8F" w14:textId="77777777" w:rsidR="00137D68" w:rsidRPr="007358B0" w:rsidRDefault="00137D68" w:rsidP="00144CA6">
      <w:pPr>
        <w:numPr>
          <w:ilvl w:val="0"/>
          <w:numId w:val="3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 requests outside working hours are rejected.</w:t>
      </w:r>
    </w:p>
    <w:p w14:paraId="4B7B7B21" w14:textId="77777777" w:rsidR="00137D68" w:rsidRPr="007358B0" w:rsidRDefault="00137D68" w:rsidP="00144CA6">
      <w:pPr>
        <w:numPr>
          <w:ilvl w:val="0"/>
          <w:numId w:val="3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Only valid appointment times are accepted.</w:t>
      </w:r>
    </w:p>
    <w:p w14:paraId="5B2F7415" w14:textId="77777777" w:rsidR="00137D68" w:rsidRPr="007358B0" w:rsidRDefault="00137D68" w:rsidP="00144CA6">
      <w:pPr>
        <w:numPr>
          <w:ilvl w:val="0"/>
          <w:numId w:val="35"/>
        </w:numPr>
        <w:jc w:val="both"/>
        <w:rPr>
          <w:rFonts w:ascii="Times New Roman" w:hAnsi="Times New Roman" w:cs="Times New Roman"/>
          <w:b/>
          <w:bCs/>
          <w:sz w:val="24"/>
          <w:szCs w:val="24"/>
          <w:lang w:val="en-IN"/>
        </w:rPr>
      </w:pPr>
      <w:r w:rsidRPr="007358B0">
        <w:rPr>
          <w:rFonts w:ascii="Times New Roman" w:hAnsi="Times New Roman" w:cs="Times New Roman"/>
          <w:sz w:val="24"/>
          <w:szCs w:val="24"/>
          <w:lang w:val="en-IN"/>
        </w:rPr>
        <w:t>Improves scheduling and visitor management efficiency</w:t>
      </w:r>
      <w:r w:rsidRPr="007358B0">
        <w:rPr>
          <w:rFonts w:ascii="Times New Roman" w:hAnsi="Times New Roman" w:cs="Times New Roman"/>
          <w:b/>
          <w:bCs/>
          <w:sz w:val="24"/>
          <w:szCs w:val="24"/>
          <w:lang w:val="en-IN"/>
        </w:rPr>
        <w:t>.</w:t>
      </w:r>
    </w:p>
    <w:p w14:paraId="1D1634D2" w14:textId="63912B90" w:rsidR="008456B4" w:rsidRPr="007358B0" w:rsidRDefault="00EF551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lastRenderedPageBreak/>
        <w:drawing>
          <wp:inline distT="0" distB="0" distL="0" distR="0" wp14:anchorId="6BBB8DB0" wp14:editId="0FAC7066">
            <wp:extent cx="5952067" cy="3408450"/>
            <wp:effectExtent l="0" t="0" r="0" b="1905"/>
            <wp:docPr id="15180795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79545"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972525" cy="3420165"/>
                    </a:xfrm>
                    <a:prstGeom prst="rect">
                      <a:avLst/>
                    </a:prstGeom>
                    <a:noFill/>
                    <a:ln>
                      <a:noFill/>
                    </a:ln>
                  </pic:spPr>
                </pic:pic>
              </a:graphicData>
            </a:graphic>
          </wp:inline>
        </w:drawing>
      </w:r>
      <w:r w:rsidR="008456B4" w:rsidRPr="007358B0">
        <w:rPr>
          <w:rFonts w:ascii="Times New Roman" w:hAnsi="Times New Roman" w:cs="Times New Roman"/>
          <w:sz w:val="24"/>
          <w:szCs w:val="24"/>
          <w:lang w:val="en-IN"/>
        </w:rPr>
        <w:br/>
      </w:r>
    </w:p>
    <w:p w14:paraId="77F52198" w14:textId="279ADFAB" w:rsidR="008456B4" w:rsidRPr="007358B0" w:rsidRDefault="008456B4" w:rsidP="00144CA6">
      <w:pPr>
        <w:jc w:val="both"/>
        <w:rPr>
          <w:rFonts w:ascii="Times New Roman" w:hAnsi="Times New Roman" w:cs="Times New Roman"/>
          <w:sz w:val="24"/>
          <w:szCs w:val="24"/>
          <w:lang w:val="en-IN"/>
        </w:rPr>
      </w:pPr>
    </w:p>
    <w:p w14:paraId="1216C519"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6502B3C5">
          <v:rect id="_x0000_i1288" style="width:0;height:1.5pt" o:hrstd="t" o:hr="t" fillcolor="#a0a0a0" stroked="f"/>
        </w:pict>
      </w:r>
    </w:p>
    <w:p w14:paraId="7735B2BC"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Learning Outcomes</w:t>
      </w:r>
    </w:p>
    <w:p w14:paraId="6216BE38" w14:textId="77777777" w:rsidR="00137D68" w:rsidRPr="007358B0" w:rsidRDefault="00137D68" w:rsidP="00144CA6">
      <w:pPr>
        <w:numPr>
          <w:ilvl w:val="0"/>
          <w:numId w:val="3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Learned to create and configure UI Policies.</w:t>
      </w:r>
    </w:p>
    <w:p w14:paraId="1D8C6827" w14:textId="77777777" w:rsidR="00137D68" w:rsidRPr="007358B0" w:rsidRDefault="00137D68" w:rsidP="00144CA6">
      <w:pPr>
        <w:numPr>
          <w:ilvl w:val="0"/>
          <w:numId w:val="3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Implemented dynamic field visibility and read-only controls.</w:t>
      </w:r>
    </w:p>
    <w:p w14:paraId="2E8452AC" w14:textId="77777777" w:rsidR="00137D68" w:rsidRPr="007358B0" w:rsidRDefault="00137D68" w:rsidP="00144CA6">
      <w:pPr>
        <w:numPr>
          <w:ilvl w:val="0"/>
          <w:numId w:val="3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Created Client Scripts for date and time validation.</w:t>
      </w:r>
    </w:p>
    <w:p w14:paraId="2564544C" w14:textId="77777777" w:rsidR="00137D68" w:rsidRPr="007358B0" w:rsidRDefault="00137D68" w:rsidP="00144CA6">
      <w:pPr>
        <w:numPr>
          <w:ilvl w:val="0"/>
          <w:numId w:val="3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Applied business logic to enforce working-hour restrictions.</w:t>
      </w:r>
    </w:p>
    <w:p w14:paraId="1502A9D9" w14:textId="77777777" w:rsidR="00137D68" w:rsidRPr="007358B0" w:rsidRDefault="00137D68" w:rsidP="00144CA6">
      <w:pPr>
        <w:numPr>
          <w:ilvl w:val="0"/>
          <w:numId w:val="3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Developed UI Actions for visitor approval, rejection, check-in, and check-out processes.</w:t>
      </w:r>
    </w:p>
    <w:p w14:paraId="223AB330" w14:textId="77777777" w:rsidR="00137D68" w:rsidRPr="007358B0" w:rsidRDefault="00137D68" w:rsidP="00144CA6">
      <w:pPr>
        <w:numPr>
          <w:ilvl w:val="0"/>
          <w:numId w:val="3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Improved data quality through client-side validation.</w:t>
      </w:r>
    </w:p>
    <w:p w14:paraId="40F90B9C" w14:textId="77777777" w:rsidR="00137D68" w:rsidRPr="007358B0" w:rsidRDefault="00137D68" w:rsidP="00144CA6">
      <w:pPr>
        <w:numPr>
          <w:ilvl w:val="0"/>
          <w:numId w:val="3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Enhanced user experience by automating visitor management workflows.</w:t>
      </w:r>
    </w:p>
    <w:p w14:paraId="3EC75FC4"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2C7A7319">
          <v:rect id="_x0000_i1291" style="width:0;height:1.5pt" o:hrstd="t" o:hr="t" fillcolor="#a0a0a0" stroked="f"/>
        </w:pict>
      </w:r>
    </w:p>
    <w:p w14:paraId="01B1B8C0"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br/>
      </w:r>
    </w:p>
    <w:p w14:paraId="26FCAD4E"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Milestone 4: Notifications and Dashboard Monitoring</w:t>
      </w:r>
    </w:p>
    <w:p w14:paraId="46914C9F"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Objective</w:t>
      </w:r>
    </w:p>
    <w:p w14:paraId="4F354DF2"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Improve communication and visitor tracking by sending automated email notifications and providing real-time dashboard insights.</w:t>
      </w:r>
    </w:p>
    <w:p w14:paraId="4AFC231E" w14:textId="77777777" w:rsidR="00137D68" w:rsidRPr="007358B0" w:rsidRDefault="00137D68"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pict w14:anchorId="50FC3E48">
          <v:rect id="_x0000_i1407" style="width:0;height:1.5pt" o:hrstd="t" o:hr="t" fillcolor="#a0a0a0" stroked="f"/>
        </w:pict>
      </w:r>
    </w:p>
    <w:p w14:paraId="45DC0672"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1: Create Email Notifications Using Flow Designer</w:t>
      </w:r>
    </w:p>
    <w:p w14:paraId="24F0275F"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2C2326D4"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Automatically notify stakeholders whenever a visitor request is submitted or its status changes.</w:t>
      </w:r>
    </w:p>
    <w:p w14:paraId="5B955926"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Navigation</w:t>
      </w:r>
    </w:p>
    <w:p w14:paraId="0B89E13F"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Flow Designer → Create Flow</w:t>
      </w:r>
    </w:p>
    <w:p w14:paraId="4392EA94"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Flow 1: Visitor Request Submitted</w:t>
      </w:r>
    </w:p>
    <w:p w14:paraId="763E0E8C" w14:textId="77777777" w:rsidR="00137D68" w:rsidRPr="007358B0" w:rsidRDefault="00137D68"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t>Trigger</w:t>
      </w:r>
    </w:p>
    <w:p w14:paraId="45C10872"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 record created</w:t>
      </w:r>
    </w:p>
    <w:p w14:paraId="196DD35C" w14:textId="77777777" w:rsidR="00137D68" w:rsidRPr="007358B0" w:rsidRDefault="00137D68"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t>Recipient</w:t>
      </w:r>
    </w:p>
    <w:p w14:paraId="25523103" w14:textId="353020B0" w:rsidR="00137D68"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Employee Host</w:t>
      </w:r>
      <w:r w:rsidR="007358B0" w:rsidRPr="007358B0">
        <w:rPr>
          <w:rFonts w:ascii="Times New Roman" w:hAnsi="Times New Roman" w:cs="Times New Roman"/>
          <w:sz w:val="24"/>
          <w:szCs w:val="24"/>
          <w:lang w:val="en-IN"/>
        </w:rPr>
        <w:t>, Visitor</w:t>
      </w:r>
    </w:p>
    <w:p w14:paraId="428A9F13" w14:textId="77777777" w:rsidR="007B0159" w:rsidRDefault="007B0159" w:rsidP="00144CA6">
      <w:pPr>
        <w:jc w:val="both"/>
        <w:rPr>
          <w:rFonts w:ascii="Times New Roman" w:hAnsi="Times New Roman" w:cs="Times New Roman"/>
          <w:sz w:val="24"/>
          <w:szCs w:val="24"/>
          <w:lang w:val="en-IN"/>
        </w:rPr>
      </w:pPr>
    </w:p>
    <w:p w14:paraId="7A57D924" w14:textId="77777777" w:rsidR="007B0159" w:rsidRPr="007358B0" w:rsidRDefault="007B0159" w:rsidP="00144CA6">
      <w:pPr>
        <w:jc w:val="both"/>
        <w:rPr>
          <w:rFonts w:ascii="Times New Roman" w:hAnsi="Times New Roman" w:cs="Times New Roman"/>
          <w:sz w:val="24"/>
          <w:szCs w:val="24"/>
          <w:lang w:val="en-IN"/>
        </w:rPr>
      </w:pPr>
    </w:p>
    <w:p w14:paraId="5D2F0998" w14:textId="77777777" w:rsidR="00137D68" w:rsidRPr="00B63A24" w:rsidRDefault="00137D68" w:rsidP="00144CA6">
      <w:pPr>
        <w:jc w:val="both"/>
        <w:rPr>
          <w:rFonts w:ascii="Times New Roman" w:hAnsi="Times New Roman" w:cs="Times New Roman"/>
          <w:b/>
          <w:bCs/>
          <w:sz w:val="24"/>
          <w:szCs w:val="24"/>
          <w:lang w:val="en-IN"/>
        </w:rPr>
      </w:pPr>
      <w:r w:rsidRPr="00B63A24">
        <w:rPr>
          <w:rFonts w:ascii="Times New Roman" w:hAnsi="Times New Roman" w:cs="Times New Roman"/>
          <w:b/>
          <w:bCs/>
          <w:sz w:val="24"/>
          <w:szCs w:val="24"/>
          <w:lang w:val="en-IN"/>
        </w:rPr>
        <w:lastRenderedPageBreak/>
        <w:t>Email Contents</w:t>
      </w:r>
    </w:p>
    <w:p w14:paraId="708FED53" w14:textId="77777777" w:rsidR="00137D68" w:rsidRPr="007358B0" w:rsidRDefault="00137D68" w:rsidP="00144CA6">
      <w:pPr>
        <w:numPr>
          <w:ilvl w:val="0"/>
          <w:numId w:val="37"/>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 Name</w:t>
      </w:r>
    </w:p>
    <w:p w14:paraId="5C907293" w14:textId="77777777" w:rsidR="00137D68" w:rsidRPr="007358B0" w:rsidRDefault="00137D68" w:rsidP="00144CA6">
      <w:pPr>
        <w:numPr>
          <w:ilvl w:val="0"/>
          <w:numId w:val="37"/>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Company Name</w:t>
      </w:r>
    </w:p>
    <w:p w14:paraId="2C88611F" w14:textId="77777777" w:rsidR="00137D68" w:rsidRPr="007358B0" w:rsidRDefault="00137D68" w:rsidP="00144CA6">
      <w:pPr>
        <w:numPr>
          <w:ilvl w:val="0"/>
          <w:numId w:val="37"/>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 Date</w:t>
      </w:r>
    </w:p>
    <w:p w14:paraId="0702B570" w14:textId="77777777" w:rsidR="00137D68" w:rsidRPr="007358B0" w:rsidRDefault="00137D68" w:rsidP="00144CA6">
      <w:pPr>
        <w:numPr>
          <w:ilvl w:val="0"/>
          <w:numId w:val="37"/>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Purpose of Visit</w:t>
      </w:r>
    </w:p>
    <w:p w14:paraId="0DF72EA1" w14:textId="77777777" w:rsidR="00137D68" w:rsidRPr="007358B0" w:rsidRDefault="00137D68" w:rsidP="00144CA6">
      <w:pPr>
        <w:numPr>
          <w:ilvl w:val="0"/>
          <w:numId w:val="37"/>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Request Status</w:t>
      </w:r>
    </w:p>
    <w:p w14:paraId="5EC49F04"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Result</w:t>
      </w:r>
    </w:p>
    <w:p w14:paraId="38155610"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The employee host receives an email notification whenever a new visitor request is submitted.</w:t>
      </w:r>
    </w:p>
    <w:p w14:paraId="7449A479" w14:textId="77777777" w:rsidR="007358B0" w:rsidRPr="007358B0" w:rsidRDefault="007358B0" w:rsidP="00144CA6">
      <w:pPr>
        <w:jc w:val="both"/>
        <w:rPr>
          <w:rFonts w:ascii="Times New Roman" w:hAnsi="Times New Roman" w:cs="Times New Roman"/>
          <w:sz w:val="24"/>
          <w:szCs w:val="24"/>
          <w:lang w:val="en-IN"/>
        </w:rPr>
      </w:pPr>
    </w:p>
    <w:p w14:paraId="32EED69F" w14:textId="671D3F05" w:rsidR="00137D68" w:rsidRPr="007358B0" w:rsidRDefault="004814AD"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drawing>
          <wp:inline distT="0" distB="0" distL="0" distR="0" wp14:anchorId="68078DBD" wp14:editId="09195335">
            <wp:extent cx="5943600" cy="3520440"/>
            <wp:effectExtent l="0" t="0" r="0" b="3810"/>
            <wp:docPr id="200036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4994" name=""/>
                    <pic:cNvPicPr/>
                  </pic:nvPicPr>
                  <pic:blipFill>
                    <a:blip r:embed="rId33"/>
                    <a:stretch>
                      <a:fillRect/>
                    </a:stretch>
                  </pic:blipFill>
                  <pic:spPr>
                    <a:xfrm>
                      <a:off x="0" y="0"/>
                      <a:ext cx="5943600" cy="3520440"/>
                    </a:xfrm>
                    <a:prstGeom prst="rect">
                      <a:avLst/>
                    </a:prstGeom>
                  </pic:spPr>
                </pic:pic>
              </a:graphicData>
            </a:graphic>
          </wp:inline>
        </w:drawing>
      </w:r>
    </w:p>
    <w:p w14:paraId="25937616" w14:textId="77777777" w:rsidR="00137D68" w:rsidRPr="007358B0" w:rsidRDefault="00137D68"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pict w14:anchorId="77EE2CB1">
          <v:rect id="_x0000_i1408" style="width:0;height:1.5pt" o:hrstd="t" o:hr="t" fillcolor="#a0a0a0" stroked="f"/>
        </w:pict>
      </w:r>
    </w:p>
    <w:p w14:paraId="2525EE67"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2: Create Status Update Notifications</w:t>
      </w:r>
    </w:p>
    <w:p w14:paraId="3B37B90A"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Trigger</w:t>
      </w:r>
    </w:p>
    <w:p w14:paraId="63C28361"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 Status Updated</w:t>
      </w:r>
    </w:p>
    <w:p w14:paraId="38371CC5"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Recipients</w:t>
      </w:r>
    </w:p>
    <w:p w14:paraId="35578710" w14:textId="77777777" w:rsidR="00137D68" w:rsidRPr="007358B0" w:rsidRDefault="00137D68" w:rsidP="00144CA6">
      <w:pPr>
        <w:numPr>
          <w:ilvl w:val="0"/>
          <w:numId w:val="38"/>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Employee Host</w:t>
      </w:r>
    </w:p>
    <w:p w14:paraId="79E52DF3" w14:textId="6031D880" w:rsidR="00137D68" w:rsidRPr="007358B0" w:rsidRDefault="00137D68" w:rsidP="00144CA6">
      <w:pPr>
        <w:numPr>
          <w:ilvl w:val="0"/>
          <w:numId w:val="38"/>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 xml:space="preserve">Visitor </w:t>
      </w:r>
    </w:p>
    <w:p w14:paraId="6820CBDF"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Email Contents</w:t>
      </w:r>
    </w:p>
    <w:p w14:paraId="4D3A08F2" w14:textId="77777777" w:rsidR="00137D68" w:rsidRPr="007358B0" w:rsidRDefault="00137D68" w:rsidP="00144CA6">
      <w:pPr>
        <w:numPr>
          <w:ilvl w:val="0"/>
          <w:numId w:val="39"/>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 Name</w:t>
      </w:r>
    </w:p>
    <w:p w14:paraId="46760B13" w14:textId="77777777" w:rsidR="00137D68" w:rsidRPr="007358B0" w:rsidRDefault="00137D68" w:rsidP="00144CA6">
      <w:pPr>
        <w:numPr>
          <w:ilvl w:val="0"/>
          <w:numId w:val="39"/>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 Date</w:t>
      </w:r>
    </w:p>
    <w:p w14:paraId="3993A59B" w14:textId="77777777" w:rsidR="00137D68" w:rsidRPr="007358B0" w:rsidRDefault="00137D68" w:rsidP="00144CA6">
      <w:pPr>
        <w:numPr>
          <w:ilvl w:val="0"/>
          <w:numId w:val="39"/>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Current Status</w:t>
      </w:r>
    </w:p>
    <w:p w14:paraId="7044ECA5" w14:textId="77777777" w:rsidR="00137D68" w:rsidRPr="007358B0" w:rsidRDefault="00137D68" w:rsidP="00144CA6">
      <w:pPr>
        <w:numPr>
          <w:ilvl w:val="0"/>
          <w:numId w:val="39"/>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Employee Host</w:t>
      </w:r>
    </w:p>
    <w:p w14:paraId="1F375EC5"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Status Notifications</w:t>
      </w:r>
    </w:p>
    <w:p w14:paraId="2A3B638A" w14:textId="77777777" w:rsidR="00137D68" w:rsidRPr="007358B0" w:rsidRDefault="00137D68" w:rsidP="00144CA6">
      <w:pPr>
        <w:numPr>
          <w:ilvl w:val="0"/>
          <w:numId w:val="40"/>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Approved</w:t>
      </w:r>
    </w:p>
    <w:p w14:paraId="436672E9" w14:textId="77777777" w:rsidR="00137D68" w:rsidRPr="007358B0" w:rsidRDefault="00137D68" w:rsidP="00144CA6">
      <w:pPr>
        <w:numPr>
          <w:ilvl w:val="0"/>
          <w:numId w:val="40"/>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Rejected</w:t>
      </w:r>
    </w:p>
    <w:p w14:paraId="4C531CF3" w14:textId="77777777" w:rsidR="00137D68" w:rsidRPr="007358B0" w:rsidRDefault="00137D68" w:rsidP="00144CA6">
      <w:pPr>
        <w:numPr>
          <w:ilvl w:val="0"/>
          <w:numId w:val="40"/>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Checked In</w:t>
      </w:r>
    </w:p>
    <w:p w14:paraId="2B8A7AFC" w14:textId="77777777" w:rsidR="00137D68" w:rsidRPr="007358B0" w:rsidRDefault="00137D68" w:rsidP="00144CA6">
      <w:pPr>
        <w:numPr>
          <w:ilvl w:val="0"/>
          <w:numId w:val="40"/>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Checked Out</w:t>
      </w:r>
    </w:p>
    <w:p w14:paraId="7A9CCDD1" w14:textId="77777777" w:rsidR="00137D68" w:rsidRPr="007358B0" w:rsidRDefault="00137D68"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Result</w:t>
      </w:r>
    </w:p>
    <w:p w14:paraId="6C90B493" w14:textId="77777777" w:rsidR="00137D68" w:rsidRPr="007358B0" w:rsidRDefault="00137D68"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Relevant users receive automated email updates whenever the visitor request status changes.</w:t>
      </w:r>
    </w:p>
    <w:p w14:paraId="47FB41A8" w14:textId="30ECFEBC" w:rsidR="004814AD" w:rsidRPr="007358B0" w:rsidRDefault="004814AD" w:rsidP="00144CA6">
      <w:pPr>
        <w:jc w:val="both"/>
        <w:rPr>
          <w:rFonts w:ascii="Times New Roman" w:hAnsi="Times New Roman" w:cs="Times New Roman"/>
          <w:b/>
          <w:bCs/>
          <w:sz w:val="24"/>
          <w:szCs w:val="24"/>
          <w:lang w:val="en-IN"/>
        </w:rPr>
      </w:pPr>
      <w:r w:rsidRPr="007358B0">
        <w:rPr>
          <w:rFonts w:ascii="Times New Roman" w:hAnsi="Times New Roman" w:cs="Times New Roman"/>
          <w:noProof/>
          <w:sz w:val="24"/>
          <w:szCs w:val="24"/>
        </w:rPr>
        <w:lastRenderedPageBreak/>
        <w:drawing>
          <wp:inline distT="0" distB="0" distL="0" distR="0" wp14:anchorId="0EF54EA6" wp14:editId="46416112">
            <wp:extent cx="5943600" cy="4681220"/>
            <wp:effectExtent l="0" t="0" r="0" b="5080"/>
            <wp:docPr id="13542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4856" name=""/>
                    <pic:cNvPicPr/>
                  </pic:nvPicPr>
                  <pic:blipFill>
                    <a:blip r:embed="rId34"/>
                    <a:stretch>
                      <a:fillRect/>
                    </a:stretch>
                  </pic:blipFill>
                  <pic:spPr>
                    <a:xfrm>
                      <a:off x="0" y="0"/>
                      <a:ext cx="5943600" cy="4681220"/>
                    </a:xfrm>
                    <a:prstGeom prst="rect">
                      <a:avLst/>
                    </a:prstGeom>
                  </pic:spPr>
                </pic:pic>
              </a:graphicData>
            </a:graphic>
          </wp:inline>
        </w:drawing>
      </w:r>
    </w:p>
    <w:p w14:paraId="066C49BE" w14:textId="77777777" w:rsidR="00137D68" w:rsidRPr="007358B0" w:rsidRDefault="00137D68"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pict w14:anchorId="073568A8">
          <v:rect id="_x0000_i1409" style="width:0;height:1.5pt" o:hrstd="t" o:hr="t" fillcolor="#a0a0a0" stroked="f"/>
        </w:pict>
      </w:r>
    </w:p>
    <w:p w14:paraId="47D27312" w14:textId="77777777" w:rsidR="004814AD" w:rsidRPr="007358B0" w:rsidRDefault="004814AD"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3: Create Visitor Management Dashboard</w:t>
      </w:r>
    </w:p>
    <w:p w14:paraId="6F954537" w14:textId="77777777" w:rsidR="004814AD" w:rsidRPr="007358B0" w:rsidRDefault="004814AD"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4C8D3A5A" w14:textId="77777777" w:rsidR="004814AD" w:rsidRPr="007358B0" w:rsidRDefault="004814AD"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Provide administrators with a centralized view of visitor activities and request statuses.</w:t>
      </w:r>
    </w:p>
    <w:p w14:paraId="610473C6" w14:textId="77777777" w:rsidR="004814AD" w:rsidRPr="007358B0" w:rsidRDefault="004814AD"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Navigation</w:t>
      </w:r>
    </w:p>
    <w:p w14:paraId="02DA4E0C" w14:textId="77777777" w:rsidR="004814AD" w:rsidRPr="007358B0" w:rsidRDefault="004814AD"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Platform Analytics → Dashboards</w:t>
      </w:r>
    </w:p>
    <w:p w14:paraId="0BF0D10B" w14:textId="77777777" w:rsidR="004814AD" w:rsidRPr="007358B0" w:rsidRDefault="004814AD"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Create New Dashboard</w:t>
      </w:r>
    </w:p>
    <w:p w14:paraId="30904CB2" w14:textId="77777777" w:rsidR="004814AD" w:rsidRPr="007358B0" w:rsidRDefault="004814AD"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Dashboard Name</w:t>
      </w:r>
    </w:p>
    <w:p w14:paraId="2ADB0DE4" w14:textId="77777777" w:rsidR="004814AD" w:rsidRPr="007358B0" w:rsidRDefault="004814AD"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 Management System Dashboard</w:t>
      </w:r>
    </w:p>
    <w:p w14:paraId="30B0A820" w14:textId="77777777" w:rsidR="004814AD" w:rsidRPr="007358B0" w:rsidRDefault="004814AD"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Widgets Added</w:t>
      </w:r>
    </w:p>
    <w:p w14:paraId="042EAFFA" w14:textId="77777777" w:rsidR="004814AD" w:rsidRPr="007358B0" w:rsidRDefault="004814AD" w:rsidP="00144CA6">
      <w:pPr>
        <w:numPr>
          <w:ilvl w:val="0"/>
          <w:numId w:val="42"/>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Total Visit Requests</w:t>
      </w:r>
    </w:p>
    <w:p w14:paraId="0E21CB93" w14:textId="77777777" w:rsidR="004814AD" w:rsidRPr="007358B0" w:rsidRDefault="004814AD" w:rsidP="00144CA6">
      <w:pPr>
        <w:numPr>
          <w:ilvl w:val="0"/>
          <w:numId w:val="42"/>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Approved Requests</w:t>
      </w:r>
    </w:p>
    <w:p w14:paraId="418B75A5" w14:textId="77777777" w:rsidR="004814AD" w:rsidRPr="007358B0" w:rsidRDefault="004814AD" w:rsidP="00144CA6">
      <w:pPr>
        <w:numPr>
          <w:ilvl w:val="0"/>
          <w:numId w:val="42"/>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Rejected Requests</w:t>
      </w:r>
    </w:p>
    <w:p w14:paraId="1E2D15B8" w14:textId="77777777" w:rsidR="004814AD" w:rsidRPr="007358B0" w:rsidRDefault="004814AD" w:rsidP="00144CA6">
      <w:pPr>
        <w:numPr>
          <w:ilvl w:val="0"/>
          <w:numId w:val="42"/>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Checked In Visitors Count</w:t>
      </w:r>
    </w:p>
    <w:p w14:paraId="42A6FCAD" w14:textId="77777777" w:rsidR="004814AD" w:rsidRPr="007358B0" w:rsidRDefault="004814AD" w:rsidP="00144CA6">
      <w:pPr>
        <w:numPr>
          <w:ilvl w:val="0"/>
          <w:numId w:val="42"/>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 xml:space="preserve">Currently Checked </w:t>
      </w:r>
      <w:proofErr w:type="gramStart"/>
      <w:r w:rsidRPr="007358B0">
        <w:rPr>
          <w:rFonts w:ascii="Times New Roman" w:hAnsi="Times New Roman" w:cs="Times New Roman"/>
          <w:sz w:val="24"/>
          <w:szCs w:val="24"/>
          <w:lang w:val="en-IN"/>
        </w:rPr>
        <w:t>In</w:t>
      </w:r>
      <w:proofErr w:type="gramEnd"/>
      <w:r w:rsidRPr="007358B0">
        <w:rPr>
          <w:rFonts w:ascii="Times New Roman" w:hAnsi="Times New Roman" w:cs="Times New Roman"/>
          <w:sz w:val="24"/>
          <w:szCs w:val="24"/>
          <w:lang w:val="en-IN"/>
        </w:rPr>
        <w:t xml:space="preserve"> Visitors List</w:t>
      </w:r>
    </w:p>
    <w:p w14:paraId="1B38419B" w14:textId="77777777" w:rsidR="004814AD" w:rsidRPr="007358B0" w:rsidRDefault="004814AD" w:rsidP="00144CA6">
      <w:pPr>
        <w:numPr>
          <w:ilvl w:val="0"/>
          <w:numId w:val="42"/>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Checked Out Visitors Count</w:t>
      </w:r>
    </w:p>
    <w:p w14:paraId="58399918" w14:textId="77777777" w:rsidR="004814AD" w:rsidRPr="007358B0" w:rsidRDefault="004814AD" w:rsidP="00144CA6">
      <w:pPr>
        <w:numPr>
          <w:ilvl w:val="0"/>
          <w:numId w:val="42"/>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Checked Out Visitors List</w:t>
      </w:r>
    </w:p>
    <w:p w14:paraId="34B319FE" w14:textId="77777777" w:rsidR="004814AD" w:rsidRPr="007358B0" w:rsidRDefault="004814AD"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55F8EACE" w14:textId="77777777" w:rsidR="004814AD" w:rsidRPr="007358B0" w:rsidRDefault="004814AD"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The dashboard provides real-time visibility into visitor requests, approvals, rejections, check-ins, and check-outs, enabling efficient monitoring and management of visitor activities.</w:t>
      </w:r>
    </w:p>
    <w:p w14:paraId="222480DA" w14:textId="77777777" w:rsidR="007358B0" w:rsidRPr="007358B0" w:rsidRDefault="007358B0" w:rsidP="00144CA6">
      <w:pPr>
        <w:jc w:val="both"/>
        <w:rPr>
          <w:rFonts w:ascii="Times New Roman" w:hAnsi="Times New Roman" w:cs="Times New Roman"/>
          <w:sz w:val="24"/>
          <w:szCs w:val="24"/>
          <w:lang w:val="en-IN"/>
        </w:rPr>
      </w:pPr>
    </w:p>
    <w:p w14:paraId="798D0955" w14:textId="77777777" w:rsidR="007358B0" w:rsidRDefault="007358B0" w:rsidP="00144CA6">
      <w:pPr>
        <w:jc w:val="both"/>
        <w:rPr>
          <w:rFonts w:ascii="Times New Roman" w:hAnsi="Times New Roman" w:cs="Times New Roman"/>
          <w:sz w:val="24"/>
          <w:szCs w:val="24"/>
          <w:lang w:val="en-IN"/>
        </w:rPr>
      </w:pPr>
    </w:p>
    <w:p w14:paraId="75AFB27F" w14:textId="77777777" w:rsidR="004275BD" w:rsidRPr="007358B0" w:rsidRDefault="004275BD" w:rsidP="00144CA6">
      <w:pPr>
        <w:jc w:val="both"/>
        <w:rPr>
          <w:rFonts w:ascii="Times New Roman" w:hAnsi="Times New Roman" w:cs="Times New Roman"/>
          <w:sz w:val="24"/>
          <w:szCs w:val="24"/>
          <w:lang w:val="en-IN"/>
        </w:rPr>
      </w:pPr>
    </w:p>
    <w:p w14:paraId="4954D041" w14:textId="77777777" w:rsidR="004814AD" w:rsidRPr="007358B0" w:rsidRDefault="004814AD"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lastRenderedPageBreak/>
        <w:t>Result</w:t>
      </w:r>
    </w:p>
    <w:p w14:paraId="55C62B46" w14:textId="77777777" w:rsidR="004814AD" w:rsidRDefault="004814AD"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Administrators can quickly track visitor statistics and view active and completed visits from a single dashboard.</w:t>
      </w:r>
    </w:p>
    <w:p w14:paraId="27938639" w14:textId="77777777" w:rsidR="00482798" w:rsidRPr="007358B0" w:rsidRDefault="00482798" w:rsidP="00144CA6">
      <w:pPr>
        <w:jc w:val="both"/>
        <w:rPr>
          <w:rFonts w:ascii="Times New Roman" w:hAnsi="Times New Roman" w:cs="Times New Roman"/>
          <w:sz w:val="24"/>
          <w:szCs w:val="24"/>
          <w:lang w:val="en-IN"/>
        </w:rPr>
      </w:pPr>
    </w:p>
    <w:p w14:paraId="3D3C7FAF" w14:textId="5675EC24" w:rsidR="008456B4" w:rsidRPr="007358B0" w:rsidRDefault="004814AD"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drawing>
          <wp:inline distT="0" distB="0" distL="0" distR="0" wp14:anchorId="04F1064F" wp14:editId="1C2A8E6B">
            <wp:extent cx="5943600" cy="3195320"/>
            <wp:effectExtent l="0" t="0" r="0" b="5080"/>
            <wp:docPr id="119503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31521" name=""/>
                    <pic:cNvPicPr/>
                  </pic:nvPicPr>
                  <pic:blipFill>
                    <a:blip r:embed="rId35"/>
                    <a:stretch>
                      <a:fillRect/>
                    </a:stretch>
                  </pic:blipFill>
                  <pic:spPr>
                    <a:xfrm>
                      <a:off x="0" y="0"/>
                      <a:ext cx="5943600" cy="3195320"/>
                    </a:xfrm>
                    <a:prstGeom prst="rect">
                      <a:avLst/>
                    </a:prstGeom>
                  </pic:spPr>
                </pic:pic>
              </a:graphicData>
            </a:graphic>
          </wp:inline>
        </w:drawing>
      </w:r>
    </w:p>
    <w:p w14:paraId="54FB20FC"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1216D675">
          <v:rect id="_x0000_i1295" style="width:0;height:1.5pt" o:hrstd="t" o:hr="t" fillcolor="#a0a0a0" stroked="f"/>
        </w:pict>
      </w:r>
    </w:p>
    <w:p w14:paraId="07B205C1" w14:textId="77777777" w:rsidR="00A1475A" w:rsidRPr="007358B0" w:rsidRDefault="00A1475A"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4: Verify Email Notifications</w:t>
      </w:r>
    </w:p>
    <w:p w14:paraId="539374DC" w14:textId="77777777" w:rsidR="00A1475A" w:rsidRPr="007358B0" w:rsidRDefault="00A1475A"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Purpose</w:t>
      </w:r>
    </w:p>
    <w:p w14:paraId="5AF706A8" w14:textId="77777777" w:rsidR="00A1475A" w:rsidRPr="007358B0" w:rsidRDefault="00A1475A"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Test and verify that email notifications are sent successfully when visitor-related events occur.</w:t>
      </w:r>
    </w:p>
    <w:p w14:paraId="51C73E63" w14:textId="77777777" w:rsidR="00A1475A" w:rsidRPr="007358B0" w:rsidRDefault="00A1475A"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Testing Performed</w:t>
      </w:r>
    </w:p>
    <w:p w14:paraId="63B13042" w14:textId="77777777" w:rsidR="00A1475A" w:rsidRPr="007358B0" w:rsidRDefault="00A1475A" w:rsidP="00144CA6">
      <w:pPr>
        <w:numPr>
          <w:ilvl w:val="0"/>
          <w:numId w:val="43"/>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Submitted a new visitor request.</w:t>
      </w:r>
    </w:p>
    <w:p w14:paraId="1F953B15" w14:textId="77777777" w:rsidR="00A1475A" w:rsidRPr="007358B0" w:rsidRDefault="00A1475A" w:rsidP="00144CA6">
      <w:pPr>
        <w:numPr>
          <w:ilvl w:val="0"/>
          <w:numId w:val="43"/>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Updated visitor status to Approved.</w:t>
      </w:r>
    </w:p>
    <w:p w14:paraId="3B0845B5" w14:textId="77777777" w:rsidR="00A1475A" w:rsidRPr="007358B0" w:rsidRDefault="00A1475A" w:rsidP="00144CA6">
      <w:pPr>
        <w:numPr>
          <w:ilvl w:val="0"/>
          <w:numId w:val="43"/>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Updated visitor status to Rejected.</w:t>
      </w:r>
    </w:p>
    <w:p w14:paraId="4767099E" w14:textId="77777777" w:rsidR="00A1475A" w:rsidRPr="007358B0" w:rsidRDefault="00A1475A" w:rsidP="00144CA6">
      <w:pPr>
        <w:numPr>
          <w:ilvl w:val="0"/>
          <w:numId w:val="43"/>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Performed Check In operation.</w:t>
      </w:r>
    </w:p>
    <w:p w14:paraId="56E8DC92" w14:textId="77777777" w:rsidR="00A1475A" w:rsidRPr="007358B0" w:rsidRDefault="00A1475A" w:rsidP="00144CA6">
      <w:pPr>
        <w:numPr>
          <w:ilvl w:val="0"/>
          <w:numId w:val="43"/>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Performed Check Out operation.</w:t>
      </w:r>
    </w:p>
    <w:p w14:paraId="3E62B5A4" w14:textId="77777777" w:rsidR="00A1475A" w:rsidRPr="007358B0" w:rsidRDefault="00A1475A"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Verification</w:t>
      </w:r>
    </w:p>
    <w:p w14:paraId="6BDF1DEE" w14:textId="77777777" w:rsidR="00A1475A" w:rsidRPr="007358B0" w:rsidRDefault="00A1475A"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Confirmed that email notifications were delivered to the visitor's registered email address with the correct visitor details and status information.</w:t>
      </w:r>
    </w:p>
    <w:p w14:paraId="698C2CFE" w14:textId="77777777" w:rsidR="00A1475A" w:rsidRPr="007358B0" w:rsidRDefault="00A1475A"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Result</w:t>
      </w:r>
    </w:p>
    <w:p w14:paraId="41A6FE17" w14:textId="77777777" w:rsidR="00A1475A" w:rsidRDefault="00A1475A"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Email notifications were successfully triggered through Flow Designer and delivered to visitors at each stage of the visitor management process.</w:t>
      </w:r>
    </w:p>
    <w:p w14:paraId="2A91411F" w14:textId="77777777" w:rsidR="00925D52" w:rsidRDefault="00925D52" w:rsidP="00144CA6">
      <w:pPr>
        <w:jc w:val="both"/>
        <w:rPr>
          <w:rFonts w:ascii="Times New Roman" w:hAnsi="Times New Roman" w:cs="Times New Roman"/>
          <w:sz w:val="24"/>
          <w:szCs w:val="24"/>
          <w:lang w:val="en-IN"/>
        </w:rPr>
      </w:pPr>
    </w:p>
    <w:p w14:paraId="23FC65BB" w14:textId="48C20563" w:rsidR="00925D52" w:rsidRPr="007358B0" w:rsidRDefault="00925D52" w:rsidP="00144CA6">
      <w:pPr>
        <w:jc w:val="both"/>
        <w:rPr>
          <w:rFonts w:ascii="Times New Roman" w:hAnsi="Times New Roman" w:cs="Times New Roman"/>
          <w:sz w:val="24"/>
          <w:szCs w:val="24"/>
          <w:lang w:val="en-IN"/>
        </w:rPr>
      </w:pPr>
      <w:r w:rsidRPr="00925D52">
        <w:rPr>
          <w:rFonts w:ascii="Times New Roman" w:hAnsi="Times New Roman" w:cs="Times New Roman"/>
          <w:b/>
          <w:bCs/>
          <w:sz w:val="24"/>
          <w:szCs w:val="24"/>
          <w:lang w:val="en-IN"/>
        </w:rPr>
        <w:t>Requested</w:t>
      </w:r>
      <w:r>
        <w:rPr>
          <w:rFonts w:ascii="Times New Roman" w:hAnsi="Times New Roman" w:cs="Times New Roman"/>
          <w:sz w:val="24"/>
          <w:szCs w:val="24"/>
          <w:lang w:val="en-IN"/>
        </w:rPr>
        <w:t>:</w:t>
      </w:r>
    </w:p>
    <w:p w14:paraId="2CBCF7C1" w14:textId="77777777" w:rsidR="00925D52" w:rsidRDefault="008456B4" w:rsidP="00144CA6">
      <w:pPr>
        <w:jc w:val="both"/>
        <w:rPr>
          <w:rFonts w:ascii="Times New Roman" w:hAnsi="Times New Roman" w:cs="Times New Roman"/>
          <w:noProof/>
          <w:sz w:val="24"/>
          <w:szCs w:val="24"/>
        </w:rPr>
      </w:pPr>
      <w:r w:rsidRPr="007358B0">
        <w:rPr>
          <w:rFonts w:ascii="Times New Roman" w:hAnsi="Times New Roman" w:cs="Times New Roman"/>
          <w:b/>
          <w:bCs/>
          <w:sz w:val="24"/>
          <w:szCs w:val="24"/>
          <w:lang w:val="en-IN"/>
        </w:rPr>
        <w:br/>
      </w:r>
      <w:r w:rsidR="00B368BF" w:rsidRPr="007358B0">
        <w:rPr>
          <w:rFonts w:ascii="Times New Roman" w:hAnsi="Times New Roman" w:cs="Times New Roman"/>
          <w:noProof/>
          <w:sz w:val="24"/>
          <w:szCs w:val="24"/>
        </w:rPr>
        <w:drawing>
          <wp:inline distT="0" distB="0" distL="0" distR="0" wp14:anchorId="531F9DA9" wp14:editId="51099C2A">
            <wp:extent cx="5943600" cy="1365885"/>
            <wp:effectExtent l="0" t="0" r="0" b="5715"/>
            <wp:docPr id="137400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03141" name=""/>
                    <pic:cNvPicPr/>
                  </pic:nvPicPr>
                  <pic:blipFill>
                    <a:blip r:embed="rId36"/>
                    <a:stretch>
                      <a:fillRect/>
                    </a:stretch>
                  </pic:blipFill>
                  <pic:spPr>
                    <a:xfrm>
                      <a:off x="0" y="0"/>
                      <a:ext cx="5943600" cy="1365885"/>
                    </a:xfrm>
                    <a:prstGeom prst="rect">
                      <a:avLst/>
                    </a:prstGeom>
                  </pic:spPr>
                </pic:pic>
              </a:graphicData>
            </a:graphic>
          </wp:inline>
        </w:drawing>
      </w:r>
      <w:r w:rsidR="00B368BF" w:rsidRPr="007358B0">
        <w:rPr>
          <w:rFonts w:ascii="Times New Roman" w:hAnsi="Times New Roman" w:cs="Times New Roman"/>
          <w:noProof/>
          <w:sz w:val="24"/>
          <w:szCs w:val="24"/>
        </w:rPr>
        <w:t xml:space="preserve"> </w:t>
      </w:r>
    </w:p>
    <w:p w14:paraId="6A28EB10" w14:textId="77777777" w:rsidR="00807517" w:rsidRDefault="00807517" w:rsidP="00144CA6">
      <w:pPr>
        <w:jc w:val="both"/>
        <w:rPr>
          <w:rFonts w:ascii="Times New Roman" w:hAnsi="Times New Roman" w:cs="Times New Roman"/>
          <w:noProof/>
          <w:sz w:val="24"/>
          <w:szCs w:val="24"/>
        </w:rPr>
      </w:pPr>
    </w:p>
    <w:p w14:paraId="1A527FB1" w14:textId="4B757C8F" w:rsidR="00807517" w:rsidRPr="00807517" w:rsidRDefault="00807517" w:rsidP="00144CA6">
      <w:pPr>
        <w:jc w:val="both"/>
        <w:rPr>
          <w:rFonts w:ascii="Times New Roman" w:hAnsi="Times New Roman" w:cs="Times New Roman"/>
          <w:b/>
          <w:bCs/>
          <w:noProof/>
          <w:sz w:val="16"/>
          <w:szCs w:val="16"/>
        </w:rPr>
      </w:pPr>
      <w:r w:rsidRPr="00807517">
        <w:rPr>
          <w:rFonts w:ascii="Times New Roman" w:hAnsi="Times New Roman" w:cs="Times New Roman"/>
          <w:b/>
          <w:bCs/>
          <w:noProof/>
          <w:sz w:val="24"/>
          <w:szCs w:val="24"/>
        </w:rPr>
        <w:lastRenderedPageBreak/>
        <w:t>Approved:</w:t>
      </w:r>
    </w:p>
    <w:p w14:paraId="1C0561BD" w14:textId="77777777" w:rsidR="00807517" w:rsidRDefault="00807517" w:rsidP="00144CA6">
      <w:pPr>
        <w:jc w:val="both"/>
        <w:rPr>
          <w:rFonts w:ascii="Times New Roman" w:hAnsi="Times New Roman" w:cs="Times New Roman"/>
          <w:noProof/>
          <w:sz w:val="24"/>
          <w:szCs w:val="24"/>
        </w:rPr>
      </w:pPr>
    </w:p>
    <w:p w14:paraId="0C46C5D1" w14:textId="77777777" w:rsidR="00807517" w:rsidRDefault="00B368BF" w:rsidP="00144CA6">
      <w:pPr>
        <w:jc w:val="both"/>
        <w:rPr>
          <w:rFonts w:ascii="Times New Roman" w:hAnsi="Times New Roman" w:cs="Times New Roman"/>
          <w:noProof/>
          <w:sz w:val="24"/>
          <w:szCs w:val="24"/>
        </w:rPr>
      </w:pPr>
      <w:r w:rsidRPr="007358B0">
        <w:rPr>
          <w:rFonts w:ascii="Times New Roman" w:hAnsi="Times New Roman" w:cs="Times New Roman"/>
          <w:noProof/>
          <w:sz w:val="24"/>
          <w:szCs w:val="24"/>
        </w:rPr>
        <w:drawing>
          <wp:inline distT="0" distB="0" distL="0" distR="0" wp14:anchorId="355EBAB6" wp14:editId="353B4C14">
            <wp:extent cx="5943600" cy="2517140"/>
            <wp:effectExtent l="0" t="0" r="0" b="0"/>
            <wp:docPr id="81304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48068" name=""/>
                    <pic:cNvPicPr/>
                  </pic:nvPicPr>
                  <pic:blipFill>
                    <a:blip r:embed="rId37"/>
                    <a:stretch>
                      <a:fillRect/>
                    </a:stretch>
                  </pic:blipFill>
                  <pic:spPr>
                    <a:xfrm>
                      <a:off x="0" y="0"/>
                      <a:ext cx="5943600" cy="2517140"/>
                    </a:xfrm>
                    <a:prstGeom prst="rect">
                      <a:avLst/>
                    </a:prstGeom>
                  </pic:spPr>
                </pic:pic>
              </a:graphicData>
            </a:graphic>
          </wp:inline>
        </w:drawing>
      </w:r>
      <w:r w:rsidRPr="007358B0">
        <w:rPr>
          <w:rFonts w:ascii="Times New Roman" w:hAnsi="Times New Roman" w:cs="Times New Roman"/>
          <w:noProof/>
          <w:sz w:val="24"/>
          <w:szCs w:val="24"/>
        </w:rPr>
        <w:t xml:space="preserve"> </w:t>
      </w:r>
    </w:p>
    <w:p w14:paraId="635DA21E" w14:textId="77777777" w:rsidR="00807517" w:rsidRDefault="00807517" w:rsidP="00144CA6">
      <w:pPr>
        <w:jc w:val="both"/>
        <w:rPr>
          <w:rFonts w:ascii="Times New Roman" w:hAnsi="Times New Roman" w:cs="Times New Roman"/>
          <w:noProof/>
          <w:sz w:val="24"/>
          <w:szCs w:val="24"/>
        </w:rPr>
      </w:pPr>
    </w:p>
    <w:p w14:paraId="0BF6D109" w14:textId="6B019E78" w:rsidR="00807517" w:rsidRPr="00807517" w:rsidRDefault="00807517" w:rsidP="00144CA6">
      <w:pPr>
        <w:jc w:val="both"/>
        <w:rPr>
          <w:rFonts w:ascii="Times New Roman" w:hAnsi="Times New Roman" w:cs="Times New Roman"/>
          <w:b/>
          <w:bCs/>
          <w:noProof/>
          <w:sz w:val="24"/>
          <w:szCs w:val="24"/>
        </w:rPr>
      </w:pPr>
      <w:r w:rsidRPr="00807517">
        <w:rPr>
          <w:rFonts w:ascii="Times New Roman" w:hAnsi="Times New Roman" w:cs="Times New Roman"/>
          <w:b/>
          <w:bCs/>
          <w:noProof/>
          <w:sz w:val="24"/>
          <w:szCs w:val="24"/>
        </w:rPr>
        <w:t>Rejected:</w:t>
      </w:r>
    </w:p>
    <w:p w14:paraId="261846C1" w14:textId="31216E00" w:rsidR="00807517" w:rsidRDefault="00E76858" w:rsidP="00144CA6">
      <w:pPr>
        <w:jc w:val="both"/>
        <w:rPr>
          <w:rFonts w:ascii="Times New Roman" w:hAnsi="Times New Roman" w:cs="Times New Roman"/>
          <w:noProof/>
          <w:sz w:val="24"/>
          <w:szCs w:val="24"/>
        </w:rPr>
      </w:pPr>
      <w:r w:rsidRPr="007358B0">
        <w:rPr>
          <w:rFonts w:ascii="Times New Roman" w:hAnsi="Times New Roman" w:cs="Times New Roman"/>
          <w:noProof/>
          <w:sz w:val="24"/>
          <w:szCs w:val="24"/>
        </w:rPr>
        <w:drawing>
          <wp:inline distT="0" distB="0" distL="0" distR="0" wp14:anchorId="113730B5" wp14:editId="645D61D7">
            <wp:extent cx="5943600" cy="1850390"/>
            <wp:effectExtent l="0" t="0" r="0" b="0"/>
            <wp:docPr id="169311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223" name=""/>
                    <pic:cNvPicPr/>
                  </pic:nvPicPr>
                  <pic:blipFill>
                    <a:blip r:embed="rId38"/>
                    <a:stretch>
                      <a:fillRect/>
                    </a:stretch>
                  </pic:blipFill>
                  <pic:spPr>
                    <a:xfrm>
                      <a:off x="0" y="0"/>
                      <a:ext cx="5943600" cy="1850390"/>
                    </a:xfrm>
                    <a:prstGeom prst="rect">
                      <a:avLst/>
                    </a:prstGeom>
                  </pic:spPr>
                </pic:pic>
              </a:graphicData>
            </a:graphic>
          </wp:inline>
        </w:drawing>
      </w:r>
    </w:p>
    <w:p w14:paraId="36AA3F3E" w14:textId="77777777" w:rsidR="00807517" w:rsidRDefault="00807517" w:rsidP="00144CA6">
      <w:pPr>
        <w:jc w:val="both"/>
        <w:rPr>
          <w:rFonts w:ascii="Times New Roman" w:hAnsi="Times New Roman" w:cs="Times New Roman"/>
          <w:noProof/>
          <w:sz w:val="24"/>
          <w:szCs w:val="24"/>
        </w:rPr>
      </w:pPr>
    </w:p>
    <w:p w14:paraId="576D3AD0" w14:textId="70E7A842" w:rsidR="00807517" w:rsidRPr="00B63A24" w:rsidRDefault="00807517" w:rsidP="00144CA6">
      <w:pPr>
        <w:jc w:val="both"/>
        <w:rPr>
          <w:rFonts w:ascii="Times New Roman" w:hAnsi="Times New Roman" w:cs="Times New Roman"/>
          <w:b/>
          <w:bCs/>
          <w:noProof/>
          <w:sz w:val="24"/>
          <w:szCs w:val="24"/>
        </w:rPr>
      </w:pPr>
      <w:r w:rsidRPr="00B63A24">
        <w:rPr>
          <w:rFonts w:ascii="Times New Roman" w:hAnsi="Times New Roman" w:cs="Times New Roman"/>
          <w:b/>
          <w:bCs/>
          <w:noProof/>
          <w:sz w:val="24"/>
          <w:szCs w:val="24"/>
        </w:rPr>
        <w:t>C</w:t>
      </w:r>
      <w:r w:rsidR="00E76858" w:rsidRPr="00B63A24">
        <w:rPr>
          <w:rFonts w:ascii="Times New Roman" w:hAnsi="Times New Roman" w:cs="Times New Roman"/>
          <w:b/>
          <w:bCs/>
          <w:noProof/>
          <w:sz w:val="24"/>
          <w:szCs w:val="24"/>
        </w:rPr>
        <w:t>hecked-In:</w:t>
      </w:r>
      <w:r w:rsidR="00E76858" w:rsidRPr="00B63A24">
        <w:rPr>
          <w:rFonts w:ascii="Times New Roman" w:hAnsi="Times New Roman" w:cs="Times New Roman"/>
          <w:b/>
          <w:bCs/>
          <w:noProof/>
          <w:sz w:val="24"/>
          <w:szCs w:val="24"/>
        </w:rPr>
        <w:drawing>
          <wp:inline distT="0" distB="0" distL="0" distR="0" wp14:anchorId="5B017293" wp14:editId="2C9BD6F3">
            <wp:extent cx="5943600" cy="2416175"/>
            <wp:effectExtent l="0" t="0" r="0" b="3175"/>
            <wp:docPr id="105009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2168" name=""/>
                    <pic:cNvPicPr/>
                  </pic:nvPicPr>
                  <pic:blipFill>
                    <a:blip r:embed="rId39"/>
                    <a:stretch>
                      <a:fillRect/>
                    </a:stretch>
                  </pic:blipFill>
                  <pic:spPr>
                    <a:xfrm>
                      <a:off x="0" y="0"/>
                      <a:ext cx="5943600" cy="2416175"/>
                    </a:xfrm>
                    <a:prstGeom prst="rect">
                      <a:avLst/>
                    </a:prstGeom>
                  </pic:spPr>
                </pic:pic>
              </a:graphicData>
            </a:graphic>
          </wp:inline>
        </w:drawing>
      </w:r>
    </w:p>
    <w:p w14:paraId="17ED3D4B" w14:textId="19C37551" w:rsidR="00144CA6" w:rsidRDefault="00B368BF" w:rsidP="00144CA6">
      <w:pPr>
        <w:jc w:val="both"/>
        <w:rPr>
          <w:rFonts w:ascii="Times New Roman" w:hAnsi="Times New Roman" w:cs="Times New Roman"/>
          <w:noProof/>
          <w:sz w:val="24"/>
          <w:szCs w:val="24"/>
        </w:rPr>
      </w:pPr>
      <w:r w:rsidRPr="007358B0">
        <w:rPr>
          <w:rFonts w:ascii="Times New Roman" w:hAnsi="Times New Roman" w:cs="Times New Roman"/>
          <w:noProof/>
          <w:sz w:val="24"/>
          <w:szCs w:val="24"/>
        </w:rPr>
        <w:t xml:space="preserve">  </w:t>
      </w:r>
    </w:p>
    <w:p w14:paraId="5ABA8E64" w14:textId="77777777" w:rsidR="00E76858" w:rsidRDefault="00E76858" w:rsidP="00144CA6">
      <w:pPr>
        <w:jc w:val="both"/>
        <w:rPr>
          <w:rFonts w:ascii="Times New Roman" w:hAnsi="Times New Roman" w:cs="Times New Roman"/>
          <w:noProof/>
          <w:sz w:val="24"/>
          <w:szCs w:val="24"/>
        </w:rPr>
      </w:pPr>
    </w:p>
    <w:p w14:paraId="01689D99" w14:textId="77777777" w:rsidR="00E76858" w:rsidRDefault="00E76858" w:rsidP="00144CA6">
      <w:pPr>
        <w:jc w:val="both"/>
        <w:rPr>
          <w:rFonts w:ascii="Times New Roman" w:hAnsi="Times New Roman" w:cs="Times New Roman"/>
          <w:noProof/>
          <w:sz w:val="24"/>
          <w:szCs w:val="24"/>
        </w:rPr>
      </w:pPr>
    </w:p>
    <w:p w14:paraId="3C4BC39B" w14:textId="77777777" w:rsidR="00E76858" w:rsidRDefault="00E76858" w:rsidP="00144CA6">
      <w:pPr>
        <w:jc w:val="both"/>
        <w:rPr>
          <w:rFonts w:ascii="Times New Roman" w:hAnsi="Times New Roman" w:cs="Times New Roman"/>
          <w:noProof/>
          <w:sz w:val="24"/>
          <w:szCs w:val="24"/>
        </w:rPr>
      </w:pPr>
    </w:p>
    <w:p w14:paraId="12221A6A" w14:textId="77777777" w:rsidR="00E76858" w:rsidRDefault="00E76858" w:rsidP="00144CA6">
      <w:pPr>
        <w:jc w:val="both"/>
        <w:rPr>
          <w:rFonts w:ascii="Times New Roman" w:hAnsi="Times New Roman" w:cs="Times New Roman"/>
          <w:noProof/>
          <w:sz w:val="24"/>
          <w:szCs w:val="24"/>
        </w:rPr>
      </w:pPr>
    </w:p>
    <w:p w14:paraId="03ED11BD" w14:textId="77777777" w:rsidR="00E76858" w:rsidRDefault="00E76858" w:rsidP="00144CA6">
      <w:pPr>
        <w:jc w:val="both"/>
        <w:rPr>
          <w:rFonts w:ascii="Times New Roman" w:hAnsi="Times New Roman" w:cs="Times New Roman"/>
          <w:noProof/>
          <w:sz w:val="24"/>
          <w:szCs w:val="24"/>
        </w:rPr>
      </w:pPr>
    </w:p>
    <w:p w14:paraId="594D5A3B" w14:textId="77777777" w:rsidR="00E76858" w:rsidRDefault="00E76858" w:rsidP="00144CA6">
      <w:pPr>
        <w:jc w:val="both"/>
        <w:rPr>
          <w:rFonts w:ascii="Times New Roman" w:hAnsi="Times New Roman" w:cs="Times New Roman"/>
          <w:noProof/>
          <w:sz w:val="24"/>
          <w:szCs w:val="24"/>
        </w:rPr>
      </w:pPr>
    </w:p>
    <w:p w14:paraId="0B71AED4" w14:textId="5A33FB54" w:rsidR="00E76858" w:rsidRPr="00B63A24" w:rsidRDefault="00B63A24" w:rsidP="00144CA6">
      <w:pPr>
        <w:jc w:val="both"/>
        <w:rPr>
          <w:rFonts w:ascii="Times New Roman" w:hAnsi="Times New Roman" w:cs="Times New Roman"/>
          <w:b/>
          <w:bCs/>
          <w:noProof/>
          <w:sz w:val="24"/>
          <w:szCs w:val="24"/>
        </w:rPr>
      </w:pPr>
      <w:r w:rsidRPr="00B63A24">
        <w:rPr>
          <w:rFonts w:ascii="Times New Roman" w:hAnsi="Times New Roman" w:cs="Times New Roman"/>
          <w:b/>
          <w:bCs/>
          <w:noProof/>
          <w:sz w:val="24"/>
          <w:szCs w:val="24"/>
        </w:rPr>
        <w:lastRenderedPageBreak/>
        <w:t>Checked-Out:</w:t>
      </w:r>
    </w:p>
    <w:p w14:paraId="7C3CA57A" w14:textId="1259BE7B" w:rsidR="008456B4" w:rsidRPr="007358B0" w:rsidRDefault="00B368BF" w:rsidP="00144CA6">
      <w:pPr>
        <w:jc w:val="both"/>
        <w:rPr>
          <w:rFonts w:ascii="Times New Roman" w:hAnsi="Times New Roman" w:cs="Times New Roman"/>
          <w:sz w:val="24"/>
          <w:szCs w:val="24"/>
          <w:lang w:val="en-IN"/>
        </w:rPr>
      </w:pPr>
      <w:r w:rsidRPr="007358B0">
        <w:rPr>
          <w:rFonts w:ascii="Times New Roman" w:hAnsi="Times New Roman" w:cs="Times New Roman"/>
          <w:noProof/>
          <w:sz w:val="24"/>
          <w:szCs w:val="24"/>
        </w:rPr>
        <w:drawing>
          <wp:inline distT="0" distB="0" distL="0" distR="0" wp14:anchorId="72ECEB79" wp14:editId="47D5BE24">
            <wp:extent cx="5943600" cy="2339975"/>
            <wp:effectExtent l="0" t="0" r="0" b="3175"/>
            <wp:docPr id="48004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41177" name=""/>
                    <pic:cNvPicPr/>
                  </pic:nvPicPr>
                  <pic:blipFill>
                    <a:blip r:embed="rId40"/>
                    <a:stretch>
                      <a:fillRect/>
                    </a:stretch>
                  </pic:blipFill>
                  <pic:spPr>
                    <a:xfrm>
                      <a:off x="0" y="0"/>
                      <a:ext cx="5943600" cy="2339975"/>
                    </a:xfrm>
                    <a:prstGeom prst="rect">
                      <a:avLst/>
                    </a:prstGeom>
                  </pic:spPr>
                </pic:pic>
              </a:graphicData>
            </a:graphic>
          </wp:inline>
        </w:drawing>
      </w:r>
    </w:p>
    <w:p w14:paraId="3DA531CE" w14:textId="77777777" w:rsidR="008456B4" w:rsidRPr="007358B0" w:rsidRDefault="008456B4"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301EDF30">
          <v:rect id="_x0000_i1301" style="width:0;height:1.5pt" o:hrstd="t" o:hr="t" fillcolor="#a0a0a0" stroked="f"/>
        </w:pict>
      </w:r>
    </w:p>
    <w:p w14:paraId="057488AD" w14:textId="77777777" w:rsidR="008456B4" w:rsidRPr="007358B0" w:rsidRDefault="008456B4" w:rsidP="00144CA6">
      <w:pPr>
        <w:jc w:val="both"/>
        <w:rPr>
          <w:rFonts w:ascii="Times New Roman" w:hAnsi="Times New Roman" w:cs="Times New Roman"/>
          <w:sz w:val="24"/>
          <w:szCs w:val="24"/>
          <w:lang w:val="en-IN"/>
        </w:rPr>
      </w:pPr>
    </w:p>
    <w:p w14:paraId="0AB2F26D" w14:textId="77777777" w:rsidR="00525D10" w:rsidRPr="007358B0" w:rsidRDefault="00525D10"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Learning Outcomes</w:t>
      </w:r>
    </w:p>
    <w:p w14:paraId="0E0B074F" w14:textId="77777777" w:rsidR="00525D10" w:rsidRPr="007358B0" w:rsidRDefault="00525D10" w:rsidP="00144CA6">
      <w:pPr>
        <w:numPr>
          <w:ilvl w:val="0"/>
          <w:numId w:val="4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Created and configured Flow Designer email notifications.</w:t>
      </w:r>
    </w:p>
    <w:p w14:paraId="58240EA8" w14:textId="77777777" w:rsidR="00525D10" w:rsidRPr="007358B0" w:rsidRDefault="00525D10" w:rsidP="00144CA6">
      <w:pPr>
        <w:numPr>
          <w:ilvl w:val="0"/>
          <w:numId w:val="4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Verified email delivery and notification processing.</w:t>
      </w:r>
    </w:p>
    <w:p w14:paraId="7A531C45" w14:textId="77777777" w:rsidR="00525D10" w:rsidRPr="007358B0" w:rsidRDefault="00525D10" w:rsidP="00144CA6">
      <w:pPr>
        <w:numPr>
          <w:ilvl w:val="0"/>
          <w:numId w:val="4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Designed and developed a Visitor Management Dashboard.</w:t>
      </w:r>
    </w:p>
    <w:p w14:paraId="617069B7" w14:textId="77777777" w:rsidR="00525D10" w:rsidRPr="007358B0" w:rsidRDefault="00525D10" w:rsidP="00144CA6">
      <w:pPr>
        <w:numPr>
          <w:ilvl w:val="0"/>
          <w:numId w:val="4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Configured dashboard widgets for visitor monitoring.</w:t>
      </w:r>
    </w:p>
    <w:p w14:paraId="30948BFD" w14:textId="77777777" w:rsidR="00525D10" w:rsidRPr="007358B0" w:rsidRDefault="00525D10" w:rsidP="00144CA6">
      <w:pPr>
        <w:numPr>
          <w:ilvl w:val="0"/>
          <w:numId w:val="4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Learned real-time tracking and visualization of visitor activities.</w:t>
      </w:r>
    </w:p>
    <w:p w14:paraId="4DCB4213" w14:textId="77777777" w:rsidR="00525D10" w:rsidRPr="007358B0" w:rsidRDefault="00525D10" w:rsidP="00144CA6">
      <w:pPr>
        <w:numPr>
          <w:ilvl w:val="0"/>
          <w:numId w:val="4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Improved reporting and analytics through dashboard insights.</w:t>
      </w:r>
    </w:p>
    <w:p w14:paraId="09B2B297" w14:textId="77777777" w:rsidR="00525D10" w:rsidRPr="007358B0" w:rsidRDefault="00525D10"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pict w14:anchorId="7B3B1245">
          <v:rect id="_x0000_i1453" style="width:0;height:1.5pt" o:hrstd="t" o:hr="t" fillcolor="#a0a0a0" stroked="f"/>
        </w:pict>
      </w:r>
    </w:p>
    <w:p w14:paraId="2779FC9C" w14:textId="77777777" w:rsidR="00525D10" w:rsidRPr="007358B0" w:rsidRDefault="00525D10"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Final Testing Checklist</w:t>
      </w:r>
    </w:p>
    <w:p w14:paraId="0DDCB787"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Scoped Application</w:t>
      </w:r>
    </w:p>
    <w:p w14:paraId="67797B20"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Employee Table</w:t>
      </w:r>
    </w:p>
    <w:p w14:paraId="3A756699"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Visitor Table</w:t>
      </w:r>
    </w:p>
    <w:p w14:paraId="44EDCB9B"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Reference Relationship</w:t>
      </w:r>
    </w:p>
    <w:p w14:paraId="71A8D2D8"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Application Modules</w:t>
      </w:r>
    </w:p>
    <w:p w14:paraId="74ADAAFE"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Form Layout Configuration</w:t>
      </w:r>
    </w:p>
    <w:p w14:paraId="4585BC4C"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UI Policies</w:t>
      </w:r>
    </w:p>
    <w:p w14:paraId="36958A59"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Client Scripts</w:t>
      </w:r>
    </w:p>
    <w:p w14:paraId="21E950E6"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Working Hours Validation</w:t>
      </w:r>
    </w:p>
    <w:p w14:paraId="0ED155DC"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Approve UI Action</w:t>
      </w:r>
    </w:p>
    <w:p w14:paraId="0FD78548"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Reject UI Action</w:t>
      </w:r>
    </w:p>
    <w:p w14:paraId="5A20E303"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Check </w:t>
      </w:r>
      <w:proofErr w:type="gramStart"/>
      <w:r w:rsidRPr="007358B0">
        <w:rPr>
          <w:rFonts w:ascii="Times New Roman" w:hAnsi="Times New Roman" w:cs="Times New Roman"/>
          <w:sz w:val="24"/>
          <w:szCs w:val="24"/>
          <w:lang w:val="en-IN"/>
        </w:rPr>
        <w:t>In</w:t>
      </w:r>
      <w:proofErr w:type="gramEnd"/>
      <w:r w:rsidRPr="007358B0">
        <w:rPr>
          <w:rFonts w:ascii="Times New Roman" w:hAnsi="Times New Roman" w:cs="Times New Roman"/>
          <w:sz w:val="24"/>
          <w:szCs w:val="24"/>
          <w:lang w:val="en-IN"/>
        </w:rPr>
        <w:t xml:space="preserve"> UI Action</w:t>
      </w:r>
    </w:p>
    <w:p w14:paraId="3AB1CB59"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Check Out UI Action</w:t>
      </w:r>
    </w:p>
    <w:p w14:paraId="51D2E654"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Flow Designer Notifications</w:t>
      </w:r>
    </w:p>
    <w:p w14:paraId="22DB0BEB"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Visitor Management Dashboard</w:t>
      </w:r>
    </w:p>
    <w:p w14:paraId="48650352"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End-to-End Testing</w:t>
      </w:r>
    </w:p>
    <w:p w14:paraId="663D4F88" w14:textId="77777777" w:rsidR="00525D10" w:rsidRPr="007358B0" w:rsidRDefault="00525D10" w:rsidP="00144CA6">
      <w:pPr>
        <w:jc w:val="both"/>
        <w:rPr>
          <w:rFonts w:ascii="Times New Roman" w:hAnsi="Times New Roman" w:cs="Times New Roman"/>
          <w:sz w:val="24"/>
          <w:szCs w:val="24"/>
          <w:lang w:val="en-IN"/>
        </w:rPr>
      </w:pPr>
      <w:r w:rsidRPr="007358B0">
        <w:rPr>
          <w:rFonts w:ascii="Segoe UI Symbol" w:hAnsi="Segoe UI Symbol" w:cs="Segoe UI Symbol"/>
          <w:sz w:val="24"/>
          <w:szCs w:val="24"/>
          <w:lang w:val="en-IN"/>
        </w:rPr>
        <w:t>✓</w:t>
      </w:r>
      <w:r w:rsidRPr="007358B0">
        <w:rPr>
          <w:rFonts w:ascii="Times New Roman" w:hAnsi="Times New Roman" w:cs="Times New Roman"/>
          <w:sz w:val="24"/>
          <w:szCs w:val="24"/>
          <w:lang w:val="en-IN"/>
        </w:rPr>
        <w:t xml:space="preserve"> Application Export</w:t>
      </w:r>
    </w:p>
    <w:p w14:paraId="171AB8AD" w14:textId="77777777" w:rsidR="007358B0" w:rsidRPr="007358B0" w:rsidRDefault="007358B0" w:rsidP="00144CA6">
      <w:pPr>
        <w:jc w:val="both"/>
        <w:rPr>
          <w:rFonts w:ascii="Times New Roman" w:hAnsi="Times New Roman" w:cs="Times New Roman"/>
          <w:sz w:val="24"/>
          <w:szCs w:val="24"/>
          <w:lang w:val="en-IN"/>
        </w:rPr>
      </w:pPr>
    </w:p>
    <w:p w14:paraId="58DF2365" w14:textId="77777777" w:rsidR="007358B0" w:rsidRPr="007358B0" w:rsidRDefault="007358B0" w:rsidP="00144CA6">
      <w:pPr>
        <w:jc w:val="both"/>
        <w:rPr>
          <w:rFonts w:ascii="Times New Roman" w:hAnsi="Times New Roman" w:cs="Times New Roman"/>
          <w:sz w:val="24"/>
          <w:szCs w:val="24"/>
          <w:lang w:val="en-IN"/>
        </w:rPr>
      </w:pPr>
    </w:p>
    <w:p w14:paraId="3C613E38" w14:textId="77777777" w:rsidR="007358B0" w:rsidRPr="007358B0" w:rsidRDefault="007358B0" w:rsidP="00144CA6">
      <w:pPr>
        <w:jc w:val="both"/>
        <w:rPr>
          <w:rFonts w:ascii="Times New Roman" w:hAnsi="Times New Roman" w:cs="Times New Roman"/>
          <w:sz w:val="24"/>
          <w:szCs w:val="24"/>
          <w:lang w:val="en-IN"/>
        </w:rPr>
      </w:pPr>
    </w:p>
    <w:p w14:paraId="0AD1F6C5" w14:textId="77777777" w:rsidR="007358B0" w:rsidRPr="007358B0" w:rsidRDefault="007358B0" w:rsidP="00144CA6">
      <w:pPr>
        <w:jc w:val="both"/>
        <w:rPr>
          <w:rFonts w:ascii="Times New Roman" w:hAnsi="Times New Roman" w:cs="Times New Roman"/>
          <w:sz w:val="24"/>
          <w:szCs w:val="24"/>
          <w:lang w:val="en-IN"/>
        </w:rPr>
      </w:pPr>
    </w:p>
    <w:p w14:paraId="4C9AACE8" w14:textId="77777777" w:rsidR="007358B0" w:rsidRPr="007358B0" w:rsidRDefault="007358B0" w:rsidP="00144CA6">
      <w:pPr>
        <w:jc w:val="both"/>
        <w:rPr>
          <w:rFonts w:ascii="Times New Roman" w:hAnsi="Times New Roman" w:cs="Times New Roman"/>
          <w:sz w:val="24"/>
          <w:szCs w:val="24"/>
          <w:lang w:val="en-IN"/>
        </w:rPr>
      </w:pPr>
    </w:p>
    <w:p w14:paraId="35114206" w14:textId="77777777" w:rsidR="007358B0" w:rsidRPr="007358B0" w:rsidRDefault="007358B0" w:rsidP="00144CA6">
      <w:pPr>
        <w:jc w:val="both"/>
        <w:rPr>
          <w:rFonts w:ascii="Times New Roman" w:hAnsi="Times New Roman" w:cs="Times New Roman"/>
          <w:sz w:val="24"/>
          <w:szCs w:val="24"/>
          <w:lang w:val="en-IN"/>
        </w:rPr>
      </w:pPr>
    </w:p>
    <w:p w14:paraId="59210014" w14:textId="173DBBAE" w:rsidR="00525D10" w:rsidRPr="007358B0" w:rsidRDefault="00525D10" w:rsidP="00144CA6">
      <w:pPr>
        <w:jc w:val="both"/>
        <w:rPr>
          <w:rFonts w:ascii="Times New Roman" w:hAnsi="Times New Roman" w:cs="Times New Roman"/>
          <w:b/>
          <w:bCs/>
          <w:sz w:val="24"/>
          <w:szCs w:val="24"/>
          <w:lang w:val="en-IN"/>
        </w:rPr>
      </w:pPr>
    </w:p>
    <w:p w14:paraId="620CD9C7" w14:textId="77777777" w:rsidR="00525D10" w:rsidRPr="007358B0" w:rsidRDefault="00525D10"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Conclusion</w:t>
      </w:r>
    </w:p>
    <w:p w14:paraId="220B9152" w14:textId="77777777" w:rsidR="00525D10" w:rsidRPr="007358B0" w:rsidRDefault="00525D10" w:rsidP="00144CA6">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The Visitor Management System (VMS) successfully automates the process of managing visitor requests using the ServiceNow platform. The application enables visitor registration, approval and rejection of requests, visitor check-in and check-out tracking, automated email notifications, and dashboard-based monitoring. The project demonstrates key ServiceNow concepts including scoped application development, custom tables, reference relationships, client scripts, UI policies, UI actions, Flow Designer automation, and dashboard creation. The solution improves visitor tracking, reduces manual effort, enhances communication, and provides real-time visibility into visitor activities.</w:t>
      </w:r>
    </w:p>
    <w:p w14:paraId="30D2AB17" w14:textId="77777777" w:rsidR="00525D10" w:rsidRPr="007358B0" w:rsidRDefault="00525D10" w:rsidP="00144CA6">
      <w:pPr>
        <w:jc w:val="both"/>
        <w:rPr>
          <w:rFonts w:ascii="Times New Roman" w:hAnsi="Times New Roman" w:cs="Times New Roman"/>
          <w:b/>
          <w:bCs/>
          <w:sz w:val="24"/>
          <w:szCs w:val="24"/>
          <w:lang w:val="en-IN"/>
        </w:rPr>
      </w:pPr>
      <w:r w:rsidRPr="007358B0">
        <w:rPr>
          <w:rFonts w:ascii="Times New Roman" w:hAnsi="Times New Roman" w:cs="Times New Roman"/>
          <w:b/>
          <w:bCs/>
          <w:sz w:val="24"/>
          <w:szCs w:val="24"/>
          <w:lang w:val="en-IN"/>
        </w:rPr>
        <w:pict w14:anchorId="363AD966">
          <v:rect id="_x0000_i1455" style="width:0;height:1.5pt" o:hrstd="t" o:hr="t" fillcolor="#a0a0a0" stroked="f"/>
        </w:pict>
      </w:r>
    </w:p>
    <w:p w14:paraId="1CFA62F4" w14:textId="77777777" w:rsidR="00525D10" w:rsidRPr="007358B0" w:rsidRDefault="00525D10" w:rsidP="00144CA6">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Future Enhancements</w:t>
      </w:r>
    </w:p>
    <w:p w14:paraId="4CB2FD10" w14:textId="77777777" w:rsidR="00525D10" w:rsidRPr="007358B0" w:rsidRDefault="00525D10" w:rsidP="00144CA6">
      <w:pPr>
        <w:numPr>
          <w:ilvl w:val="0"/>
          <w:numId w:val="4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Multi-level approval workflow.</w:t>
      </w:r>
    </w:p>
    <w:p w14:paraId="09A3212A" w14:textId="77777777" w:rsidR="00525D10" w:rsidRPr="007358B0" w:rsidRDefault="00525D10" w:rsidP="00144CA6">
      <w:pPr>
        <w:numPr>
          <w:ilvl w:val="0"/>
          <w:numId w:val="4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 badge generation and printing.</w:t>
      </w:r>
    </w:p>
    <w:p w14:paraId="523BED46" w14:textId="77777777" w:rsidR="00525D10" w:rsidRPr="007358B0" w:rsidRDefault="00525D10" w:rsidP="00144CA6">
      <w:pPr>
        <w:numPr>
          <w:ilvl w:val="0"/>
          <w:numId w:val="4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QR Code based visitor check-in.</w:t>
      </w:r>
    </w:p>
    <w:p w14:paraId="600A65ED" w14:textId="77777777" w:rsidR="00525D10" w:rsidRPr="007358B0" w:rsidRDefault="00525D10" w:rsidP="00144CA6">
      <w:pPr>
        <w:numPr>
          <w:ilvl w:val="0"/>
          <w:numId w:val="4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 self-service portal.</w:t>
      </w:r>
    </w:p>
    <w:p w14:paraId="09F52A97" w14:textId="77777777" w:rsidR="00525D10" w:rsidRPr="007358B0" w:rsidRDefault="00525D10" w:rsidP="00144CA6">
      <w:pPr>
        <w:numPr>
          <w:ilvl w:val="0"/>
          <w:numId w:val="4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Mobile-friendly interface.</w:t>
      </w:r>
    </w:p>
    <w:p w14:paraId="1D6F8F24" w14:textId="77777777" w:rsidR="00525D10" w:rsidRPr="007358B0" w:rsidRDefault="00525D10" w:rsidP="00144CA6">
      <w:pPr>
        <w:numPr>
          <w:ilvl w:val="0"/>
          <w:numId w:val="4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Visitor history and audit tracking.</w:t>
      </w:r>
    </w:p>
    <w:p w14:paraId="5BD318F7" w14:textId="77777777" w:rsidR="00525D10" w:rsidRPr="007358B0" w:rsidRDefault="00525D10" w:rsidP="00144CA6">
      <w:pPr>
        <w:numPr>
          <w:ilvl w:val="0"/>
          <w:numId w:val="4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Advanced dashboard analytics and trends.</w:t>
      </w:r>
    </w:p>
    <w:p w14:paraId="4C71A11C" w14:textId="77777777" w:rsidR="00525D10" w:rsidRPr="007358B0" w:rsidRDefault="00525D10" w:rsidP="00144CA6">
      <w:pPr>
        <w:numPr>
          <w:ilvl w:val="0"/>
          <w:numId w:val="4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Integration with attendance or access control systems.</w:t>
      </w:r>
    </w:p>
    <w:p w14:paraId="3E3E7FCC" w14:textId="77777777" w:rsidR="00525D10" w:rsidRPr="007358B0" w:rsidRDefault="00525D10" w:rsidP="00144CA6">
      <w:pPr>
        <w:numPr>
          <w:ilvl w:val="0"/>
          <w:numId w:val="4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Automated visitor pass expiration notifications.</w:t>
      </w:r>
    </w:p>
    <w:p w14:paraId="7EB979AA" w14:textId="77777777" w:rsidR="00525D10" w:rsidRPr="007358B0" w:rsidRDefault="00525D10" w:rsidP="00144CA6">
      <w:pPr>
        <w:numPr>
          <w:ilvl w:val="0"/>
          <w:numId w:val="4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AI-assisted visitor insights and analytics.</w:t>
      </w:r>
    </w:p>
    <w:p w14:paraId="50572EFC" w14:textId="6BC4E2BB" w:rsidR="008456B4" w:rsidRPr="007358B0" w:rsidRDefault="008456B4" w:rsidP="00144CA6">
      <w:pPr>
        <w:jc w:val="both"/>
        <w:rPr>
          <w:rFonts w:ascii="Times New Roman" w:hAnsi="Times New Roman" w:cs="Times New Roman"/>
          <w:sz w:val="24"/>
          <w:szCs w:val="24"/>
          <w:lang w:val="en-IN"/>
        </w:rPr>
      </w:pPr>
    </w:p>
    <w:p w14:paraId="3070A9C4" w14:textId="77777777" w:rsidR="00A9204E" w:rsidRPr="007358B0" w:rsidRDefault="00A9204E" w:rsidP="00144CA6">
      <w:pPr>
        <w:jc w:val="both"/>
        <w:rPr>
          <w:rFonts w:ascii="Times New Roman" w:hAnsi="Times New Roman" w:cs="Times New Roman"/>
          <w:sz w:val="24"/>
          <w:szCs w:val="24"/>
        </w:rPr>
      </w:pPr>
    </w:p>
    <w:sectPr w:rsidR="00A9204E" w:rsidRPr="007358B0" w:rsidSect="00EF5510">
      <w:pgSz w:w="12240" w:h="15840"/>
      <w:pgMar w:top="851" w:right="1440" w:bottom="7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9CE2E" w14:textId="77777777" w:rsidR="00BA1902" w:rsidRDefault="00BA1902" w:rsidP="00144CA6">
      <w:r>
        <w:separator/>
      </w:r>
    </w:p>
  </w:endnote>
  <w:endnote w:type="continuationSeparator" w:id="0">
    <w:p w14:paraId="07548B55" w14:textId="77777777" w:rsidR="00BA1902" w:rsidRDefault="00BA1902" w:rsidP="00144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1FE54" w14:textId="77777777" w:rsidR="00BA1902" w:rsidRDefault="00BA1902" w:rsidP="00144CA6">
      <w:r>
        <w:separator/>
      </w:r>
    </w:p>
  </w:footnote>
  <w:footnote w:type="continuationSeparator" w:id="0">
    <w:p w14:paraId="0FF11D7C" w14:textId="77777777" w:rsidR="00BA1902" w:rsidRDefault="00BA1902" w:rsidP="00144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63F4F8F"/>
    <w:multiLevelType w:val="multilevel"/>
    <w:tmpl w:val="CC60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2E414C"/>
    <w:multiLevelType w:val="multilevel"/>
    <w:tmpl w:val="7C10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74A32F2"/>
    <w:multiLevelType w:val="hybridMultilevel"/>
    <w:tmpl w:val="663EC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4B5273"/>
    <w:multiLevelType w:val="multilevel"/>
    <w:tmpl w:val="99F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A0A1D"/>
    <w:multiLevelType w:val="multilevel"/>
    <w:tmpl w:val="6D2A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AD97D5E"/>
    <w:multiLevelType w:val="multilevel"/>
    <w:tmpl w:val="AFB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81255FD"/>
    <w:multiLevelType w:val="multilevel"/>
    <w:tmpl w:val="32B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3B8176A2"/>
    <w:multiLevelType w:val="multilevel"/>
    <w:tmpl w:val="12A2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32DBD"/>
    <w:multiLevelType w:val="multilevel"/>
    <w:tmpl w:val="C05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8274069"/>
    <w:multiLevelType w:val="multilevel"/>
    <w:tmpl w:val="8CA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4DD067F3"/>
    <w:multiLevelType w:val="multilevel"/>
    <w:tmpl w:val="4C8C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C76059"/>
    <w:multiLevelType w:val="multilevel"/>
    <w:tmpl w:val="1C5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26B04"/>
    <w:multiLevelType w:val="multilevel"/>
    <w:tmpl w:val="788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595E42E2"/>
    <w:multiLevelType w:val="multilevel"/>
    <w:tmpl w:val="1D0E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15C62"/>
    <w:multiLevelType w:val="hybridMultilevel"/>
    <w:tmpl w:val="A5CAD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C2969CF"/>
    <w:multiLevelType w:val="hybridMultilevel"/>
    <w:tmpl w:val="CDE8C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6082147B"/>
    <w:multiLevelType w:val="multilevel"/>
    <w:tmpl w:val="DCD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320D8"/>
    <w:multiLevelType w:val="multilevel"/>
    <w:tmpl w:val="66B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C82ED3"/>
    <w:multiLevelType w:val="multilevel"/>
    <w:tmpl w:val="08B8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D681C"/>
    <w:multiLevelType w:val="multilevel"/>
    <w:tmpl w:val="8D0CA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F612F5"/>
    <w:multiLevelType w:val="multilevel"/>
    <w:tmpl w:val="E50C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 w15:restartNumberingAfterBreak="0">
    <w:nsid w:val="7E41615F"/>
    <w:multiLevelType w:val="multilevel"/>
    <w:tmpl w:val="922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008299">
    <w:abstractNumId w:val="32"/>
  </w:num>
  <w:num w:numId="2" w16cid:durableId="338124497">
    <w:abstractNumId w:val="13"/>
  </w:num>
  <w:num w:numId="3" w16cid:durableId="1639724492">
    <w:abstractNumId w:val="10"/>
  </w:num>
  <w:num w:numId="4" w16cid:durableId="224461074">
    <w:abstractNumId w:val="42"/>
  </w:num>
  <w:num w:numId="5" w16cid:durableId="89012536">
    <w:abstractNumId w:val="15"/>
  </w:num>
  <w:num w:numId="6" w16cid:durableId="1361398207">
    <w:abstractNumId w:val="23"/>
  </w:num>
  <w:num w:numId="7" w16cid:durableId="753480117">
    <w:abstractNumId w:val="28"/>
  </w:num>
  <w:num w:numId="8" w16cid:durableId="573783407">
    <w:abstractNumId w:val="9"/>
  </w:num>
  <w:num w:numId="9" w16cid:durableId="1769738776">
    <w:abstractNumId w:val="7"/>
  </w:num>
  <w:num w:numId="10" w16cid:durableId="945962376">
    <w:abstractNumId w:val="6"/>
  </w:num>
  <w:num w:numId="11" w16cid:durableId="1668554061">
    <w:abstractNumId w:val="5"/>
  </w:num>
  <w:num w:numId="12" w16cid:durableId="969436976">
    <w:abstractNumId w:val="4"/>
  </w:num>
  <w:num w:numId="13" w16cid:durableId="1026256009">
    <w:abstractNumId w:val="8"/>
  </w:num>
  <w:num w:numId="14" w16cid:durableId="1764492889">
    <w:abstractNumId w:val="3"/>
  </w:num>
  <w:num w:numId="15" w16cid:durableId="108865239">
    <w:abstractNumId w:val="2"/>
  </w:num>
  <w:num w:numId="16" w16cid:durableId="145126908">
    <w:abstractNumId w:val="1"/>
  </w:num>
  <w:num w:numId="17" w16cid:durableId="1955286408">
    <w:abstractNumId w:val="0"/>
  </w:num>
  <w:num w:numId="18" w16cid:durableId="818880880">
    <w:abstractNumId w:val="19"/>
  </w:num>
  <w:num w:numId="19" w16cid:durableId="1667436119">
    <w:abstractNumId w:val="21"/>
  </w:num>
  <w:num w:numId="20" w16cid:durableId="144784199">
    <w:abstractNumId w:val="36"/>
  </w:num>
  <w:num w:numId="21" w16cid:durableId="794326945">
    <w:abstractNumId w:val="26"/>
  </w:num>
  <w:num w:numId="22" w16cid:durableId="609750261">
    <w:abstractNumId w:val="12"/>
  </w:num>
  <w:num w:numId="23" w16cid:durableId="1124612825">
    <w:abstractNumId w:val="43"/>
  </w:num>
  <w:num w:numId="24" w16cid:durableId="1004167697">
    <w:abstractNumId w:val="11"/>
  </w:num>
  <w:num w:numId="25" w16cid:durableId="1910799596">
    <w:abstractNumId w:val="40"/>
  </w:num>
  <w:num w:numId="26" w16cid:durableId="928777264">
    <w:abstractNumId w:val="35"/>
  </w:num>
  <w:num w:numId="27" w16cid:durableId="718093941">
    <w:abstractNumId w:val="34"/>
  </w:num>
  <w:num w:numId="28" w16cid:durableId="157422426">
    <w:abstractNumId w:val="16"/>
  </w:num>
  <w:num w:numId="29" w16cid:durableId="1961522604">
    <w:abstractNumId w:val="41"/>
  </w:num>
  <w:num w:numId="30" w16cid:durableId="1698919631">
    <w:abstractNumId w:val="18"/>
  </w:num>
  <w:num w:numId="31" w16cid:durableId="524826648">
    <w:abstractNumId w:val="37"/>
  </w:num>
  <w:num w:numId="32" w16cid:durableId="1786466472">
    <w:abstractNumId w:val="20"/>
  </w:num>
  <w:num w:numId="33" w16cid:durableId="1957173366">
    <w:abstractNumId w:val="24"/>
  </w:num>
  <w:num w:numId="34" w16cid:durableId="1495608721">
    <w:abstractNumId w:val="31"/>
  </w:num>
  <w:num w:numId="35" w16cid:durableId="661471049">
    <w:abstractNumId w:val="38"/>
  </w:num>
  <w:num w:numId="36" w16cid:durableId="492645052">
    <w:abstractNumId w:val="30"/>
  </w:num>
  <w:num w:numId="37" w16cid:durableId="27721758">
    <w:abstractNumId w:val="39"/>
  </w:num>
  <w:num w:numId="38" w16cid:durableId="2140146726">
    <w:abstractNumId w:val="17"/>
  </w:num>
  <w:num w:numId="39" w16cid:durableId="270825853">
    <w:abstractNumId w:val="29"/>
  </w:num>
  <w:num w:numId="40" w16cid:durableId="1705787833">
    <w:abstractNumId w:val="44"/>
  </w:num>
  <w:num w:numId="41" w16cid:durableId="1120950777">
    <w:abstractNumId w:val="14"/>
  </w:num>
  <w:num w:numId="42" w16cid:durableId="1480221384">
    <w:abstractNumId w:val="33"/>
  </w:num>
  <w:num w:numId="43" w16cid:durableId="25722188">
    <w:abstractNumId w:val="22"/>
  </w:num>
  <w:num w:numId="44" w16cid:durableId="659699546">
    <w:abstractNumId w:val="27"/>
  </w:num>
  <w:num w:numId="45" w16cid:durableId="16719861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B4"/>
    <w:rsid w:val="0001555F"/>
    <w:rsid w:val="00137D68"/>
    <w:rsid w:val="00144CA6"/>
    <w:rsid w:val="00167D50"/>
    <w:rsid w:val="001D198C"/>
    <w:rsid w:val="004275BD"/>
    <w:rsid w:val="004814AD"/>
    <w:rsid w:val="00482798"/>
    <w:rsid w:val="00525D10"/>
    <w:rsid w:val="00544160"/>
    <w:rsid w:val="00645252"/>
    <w:rsid w:val="006D3D74"/>
    <w:rsid w:val="007358B0"/>
    <w:rsid w:val="007B0159"/>
    <w:rsid w:val="007C1BBA"/>
    <w:rsid w:val="00807517"/>
    <w:rsid w:val="0083569A"/>
    <w:rsid w:val="008456B4"/>
    <w:rsid w:val="00925D52"/>
    <w:rsid w:val="009C230F"/>
    <w:rsid w:val="00A1475A"/>
    <w:rsid w:val="00A65744"/>
    <w:rsid w:val="00A9204E"/>
    <w:rsid w:val="00AB2D19"/>
    <w:rsid w:val="00AC5EFD"/>
    <w:rsid w:val="00AE162B"/>
    <w:rsid w:val="00B368BF"/>
    <w:rsid w:val="00B63A24"/>
    <w:rsid w:val="00BA1902"/>
    <w:rsid w:val="00E45522"/>
    <w:rsid w:val="00E76858"/>
    <w:rsid w:val="00E844C8"/>
    <w:rsid w:val="00EC2EF2"/>
    <w:rsid w:val="00EF5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983BA"/>
  <w15:chartTrackingRefBased/>
  <w15:docId w15:val="{6E2DE89D-066A-4749-B455-0BEF4D483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8456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1960\AppData\Local\Microsoft\Office\16.0\DTS\en-IN%7b2FE5E7A4-A245-48D0-B5A7-E4AF08252D80%7d\%7b6D254246-7A98-4536-B599-D9875149E62D%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{6D254246-7A98-4536-B599-D9875149E62D}TF2de6fc23-48e8-448b-960e-1bdc6e9248ab4ef8d1ac_win32-7424dd8ab5ea</Template>
  <TotalTime>1</TotalTime>
  <Pages>19</Pages>
  <Words>1708</Words>
  <Characters>9741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91960</dc:creator>
  <cp:keywords/>
  <dc:description/>
  <cp:lastModifiedBy>rajavishal206@gmail.com</cp:lastModifiedBy>
  <cp:revision>2</cp:revision>
  <dcterms:created xsi:type="dcterms:W3CDTF">2026-06-18T06:12:00Z</dcterms:created>
  <dcterms:modified xsi:type="dcterms:W3CDTF">2026-06-18T06:12:00Z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